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9BEAC5" w14:textId="26D76985" w:rsidR="0017300C" w:rsidRDefault="008D6FCE" w:rsidP="008D6FCE">
      <w:pPr>
        <w:jc w:val="center"/>
        <w:rPr>
          <w:b/>
        </w:rPr>
      </w:pPr>
      <w:bookmarkStart w:id="0" w:name="_GoBack"/>
      <w:bookmarkEnd w:id="0"/>
      <w:r>
        <w:rPr>
          <w:b/>
          <w:noProof/>
        </w:rPr>
        <mc:AlternateContent>
          <mc:Choice Requires="wps">
            <w:drawing>
              <wp:anchor distT="0" distB="0" distL="114300" distR="114300" simplePos="0" relativeHeight="251685888" behindDoc="0" locked="0" layoutInCell="1" allowOverlap="1" wp14:anchorId="6E60C6C9" wp14:editId="2342904C">
                <wp:simplePos x="0" y="0"/>
                <wp:positionH relativeFrom="column">
                  <wp:posOffset>-1108477</wp:posOffset>
                </wp:positionH>
                <wp:positionV relativeFrom="paragraph">
                  <wp:posOffset>-600681</wp:posOffset>
                </wp:positionV>
                <wp:extent cx="7745095" cy="79184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7745095" cy="7918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8AD088" w14:textId="77777777" w:rsidR="008D6FCE" w:rsidRPr="0017300C" w:rsidRDefault="008D6FCE" w:rsidP="008D6FCE">
                            <w:pPr>
                              <w:jc w:val="center"/>
                              <w:rPr>
                                <w:b/>
                                <w:sz w:val="32"/>
                                <w:szCs w:val="28"/>
                              </w:rPr>
                            </w:pPr>
                            <w:r>
                              <w:rPr>
                                <w:b/>
                                <w:noProof/>
                              </w:rPr>
                              <w:drawing>
                                <wp:inline distT="0" distB="0" distL="0" distR="0" wp14:anchorId="786A558A" wp14:editId="22607B1B">
                                  <wp:extent cx="2593458" cy="418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gif"/>
                                          <pic:cNvPicPr/>
                                        </pic:nvPicPr>
                                        <pic:blipFill>
                                          <a:blip r:embed="rId8">
                                            <a:extLst>
                                              <a:ext uri="{28A0092B-C50C-407E-A947-70E740481C1C}">
                                                <a14:useLocalDpi xmlns:a14="http://schemas.microsoft.com/office/drawing/2010/main" val="0"/>
                                              </a:ext>
                                            </a:extLst>
                                          </a:blip>
                                          <a:stretch>
                                            <a:fillRect/>
                                          </a:stretch>
                                        </pic:blipFill>
                                        <pic:spPr>
                                          <a:xfrm>
                                            <a:off x="0" y="0"/>
                                            <a:ext cx="2723619" cy="439751"/>
                                          </a:xfrm>
                                          <a:prstGeom prst="rect">
                                            <a:avLst/>
                                          </a:prstGeom>
                                        </pic:spPr>
                                      </pic:pic>
                                    </a:graphicData>
                                  </a:graphic>
                                </wp:inline>
                              </w:drawing>
                            </w:r>
                          </w:p>
                          <w:p w14:paraId="476EF0B6" w14:textId="416145B1" w:rsidR="008D6FCE" w:rsidRPr="0017300C" w:rsidRDefault="004C7844" w:rsidP="008D6FCE">
                            <w:pPr>
                              <w:jc w:val="center"/>
                              <w:rPr>
                                <w:b/>
                                <w:sz w:val="32"/>
                                <w:szCs w:val="28"/>
                              </w:rPr>
                            </w:pPr>
                            <w:r>
                              <w:rPr>
                                <w:b/>
                                <w:sz w:val="32"/>
                                <w:szCs w:val="28"/>
                              </w:rPr>
                              <w:t>Virtualizing</w:t>
                            </w:r>
                            <w:r w:rsidR="008D6FCE">
                              <w:rPr>
                                <w:b/>
                                <w:sz w:val="32"/>
                                <w:szCs w:val="28"/>
                              </w:rPr>
                              <w:t xml:space="preserve"> the Processor</w:t>
                            </w:r>
                            <w:r w:rsidR="008D6FCE">
                              <w:rPr>
                                <w:b/>
                                <w:sz w:val="32"/>
                                <w:szCs w:val="28"/>
                              </w:rPr>
                              <w:t xml:space="preserve"> Worksheet</w:t>
                            </w:r>
                          </w:p>
                          <w:p w14:paraId="061540F9" w14:textId="77777777" w:rsidR="008D6FCE" w:rsidRDefault="008D6FCE" w:rsidP="008D6F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60C6C9" id="_x0000_t202" coordsize="21600,21600" o:spt="202" path="m0,0l0,21600,21600,21600,21600,0xe">
                <v:stroke joinstyle="miter"/>
                <v:path gradientshapeok="t" o:connecttype="rect"/>
              </v:shapetype>
              <v:shape id="Text Box 1" o:spid="_x0000_s1026" type="#_x0000_t202" style="position:absolute;left:0;text-align:left;margin-left:-87.3pt;margin-top:-47.25pt;width:609.85pt;height:6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" filled="f" stroked="f">
                <v:textbox>
                  <w:txbxContent>
                    <w:p w14:paraId="6B8AD088" w14:textId="77777777" w:rsidR="008D6FCE" w:rsidRPr="0017300C" w:rsidRDefault="008D6FCE" w:rsidP="008D6FCE">
                      <w:pPr>
                        <w:jc w:val="center"/>
                        <w:rPr>
                          <w:b/>
                          <w:sz w:val="32"/>
                          <w:szCs w:val="28"/>
                        </w:rPr>
                      </w:pPr>
                      <w:r>
                        <w:rPr>
                          <w:b/>
                          <w:noProof/>
                        </w:rPr>
                        <w:drawing>
                          <wp:inline distT="0" distB="0" distL="0" distR="0" wp14:anchorId="786A558A" wp14:editId="22607B1B">
                            <wp:extent cx="2593458" cy="418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gif"/>
                                    <pic:cNvPicPr/>
                                  </pic:nvPicPr>
                                  <pic:blipFill>
                                    <a:blip r:embed="rId8">
                                      <a:extLst>
                                        <a:ext uri="{28A0092B-C50C-407E-A947-70E740481C1C}">
                                          <a14:useLocalDpi xmlns:a14="http://schemas.microsoft.com/office/drawing/2010/main" val="0"/>
                                        </a:ext>
                                      </a:extLst>
                                    </a:blip>
                                    <a:stretch>
                                      <a:fillRect/>
                                    </a:stretch>
                                  </pic:blipFill>
                                  <pic:spPr>
                                    <a:xfrm>
                                      <a:off x="0" y="0"/>
                                      <a:ext cx="2723619" cy="439751"/>
                                    </a:xfrm>
                                    <a:prstGeom prst="rect">
                                      <a:avLst/>
                                    </a:prstGeom>
                                  </pic:spPr>
                                </pic:pic>
                              </a:graphicData>
                            </a:graphic>
                          </wp:inline>
                        </w:drawing>
                      </w:r>
                    </w:p>
                    <w:p w14:paraId="476EF0B6" w14:textId="416145B1" w:rsidR="008D6FCE" w:rsidRPr="0017300C" w:rsidRDefault="004C7844" w:rsidP="008D6FCE">
                      <w:pPr>
                        <w:jc w:val="center"/>
                        <w:rPr>
                          <w:b/>
                          <w:sz w:val="32"/>
                          <w:szCs w:val="28"/>
                        </w:rPr>
                      </w:pPr>
                      <w:r>
                        <w:rPr>
                          <w:b/>
                          <w:sz w:val="32"/>
                          <w:szCs w:val="28"/>
                        </w:rPr>
                        <w:t>Virtualizing</w:t>
                      </w:r>
                      <w:r w:rsidR="008D6FCE">
                        <w:rPr>
                          <w:b/>
                          <w:sz w:val="32"/>
                          <w:szCs w:val="28"/>
                        </w:rPr>
                        <w:t xml:space="preserve"> the Processor</w:t>
                      </w:r>
                      <w:r w:rsidR="008D6FCE">
                        <w:rPr>
                          <w:b/>
                          <w:sz w:val="32"/>
                          <w:szCs w:val="28"/>
                        </w:rPr>
                        <w:t xml:space="preserve"> Worksheet</w:t>
                      </w:r>
                    </w:p>
                    <w:p w14:paraId="061540F9" w14:textId="77777777" w:rsidR="008D6FCE" w:rsidRDefault="008D6FCE" w:rsidP="008D6FCE">
                      <w:pPr>
                        <w:jc w:val="center"/>
                      </w:pPr>
                    </w:p>
                  </w:txbxContent>
                </v:textbox>
                <w10:wrap type="square"/>
              </v:shape>
            </w:pict>
          </mc:Fallback>
        </mc:AlternateContent>
      </w:r>
    </w:p>
    <w:p w14:paraId="3A8A5E8F" w14:textId="2B091DA6" w:rsidR="0017300C" w:rsidRDefault="004A09D3" w:rsidP="006C523D">
      <w:pPr>
        <w:jc w:val="center"/>
        <w:rPr>
          <w:b/>
        </w:rPr>
      </w:pPr>
      <w:r>
        <w:rPr>
          <w:b/>
          <w:noProof/>
        </w:rPr>
        <w:drawing>
          <wp:anchor distT="0" distB="0" distL="114300" distR="114300" simplePos="0" relativeHeight="251678720" behindDoc="1" locked="0" layoutInCell="1" allowOverlap="1" wp14:anchorId="3217F012" wp14:editId="52076162">
            <wp:simplePos x="0" y="0"/>
            <wp:positionH relativeFrom="column">
              <wp:posOffset>-798428</wp:posOffset>
            </wp:positionH>
            <wp:positionV relativeFrom="paragraph">
              <wp:posOffset>163830</wp:posOffset>
            </wp:positionV>
            <wp:extent cx="3439160" cy="2606040"/>
            <wp:effectExtent l="0" t="0" r="0" b="101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1-08 at 7.54.38 PM.png"/>
                    <pic:cNvPicPr/>
                  </pic:nvPicPr>
                  <pic:blipFill>
                    <a:blip r:embed="rId9">
                      <a:extLst>
                        <a:ext uri="{28A0092B-C50C-407E-A947-70E740481C1C}">
                          <a14:useLocalDpi xmlns:a14="http://schemas.microsoft.com/office/drawing/2010/main" val="0"/>
                        </a:ext>
                      </a:extLst>
                    </a:blip>
                    <a:stretch>
                      <a:fillRect/>
                    </a:stretch>
                  </pic:blipFill>
                  <pic:spPr>
                    <a:xfrm>
                      <a:off x="0" y="0"/>
                      <a:ext cx="3439160" cy="2606040"/>
                    </a:xfrm>
                    <a:prstGeom prst="rect">
                      <a:avLst/>
                    </a:prstGeom>
                  </pic:spPr>
                </pic:pic>
              </a:graphicData>
            </a:graphic>
            <wp14:sizeRelH relativeFrom="page">
              <wp14:pctWidth>0</wp14:pctWidth>
            </wp14:sizeRelH>
            <wp14:sizeRelV relativeFrom="page">
              <wp14:pctHeight>0</wp14:pctHeight>
            </wp14:sizeRelV>
          </wp:anchor>
        </w:drawing>
      </w:r>
    </w:p>
    <w:p w14:paraId="0EDBC154" w14:textId="17C32BEB" w:rsidR="00E27C19" w:rsidRDefault="004A09D3">
      <w:pPr>
        <w:rPr>
          <w:b/>
        </w:rPr>
      </w:pPr>
      <w:r>
        <w:rPr>
          <w:b/>
          <w:noProof/>
        </w:rPr>
        <w:drawing>
          <wp:anchor distT="0" distB="0" distL="114300" distR="114300" simplePos="0" relativeHeight="251679744" behindDoc="0" locked="0" layoutInCell="1" allowOverlap="1" wp14:anchorId="62E42D2D" wp14:editId="71B25A32">
            <wp:simplePos x="0" y="0"/>
            <wp:positionH relativeFrom="column">
              <wp:posOffset>2791326</wp:posOffset>
            </wp:positionH>
            <wp:positionV relativeFrom="paragraph">
              <wp:posOffset>20757</wp:posOffset>
            </wp:positionV>
            <wp:extent cx="3423809" cy="2594407"/>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08 at 7.54.52 PM.png"/>
                    <pic:cNvPicPr/>
                  </pic:nvPicPr>
                  <pic:blipFill>
                    <a:blip r:embed="rId10">
                      <a:extLst>
                        <a:ext uri="{28A0092B-C50C-407E-A947-70E740481C1C}">
                          <a14:useLocalDpi xmlns:a14="http://schemas.microsoft.com/office/drawing/2010/main" val="0"/>
                        </a:ext>
                      </a:extLst>
                    </a:blip>
                    <a:stretch>
                      <a:fillRect/>
                    </a:stretch>
                  </pic:blipFill>
                  <pic:spPr>
                    <a:xfrm>
                      <a:off x="0" y="0"/>
                      <a:ext cx="3423809" cy="2594407"/>
                    </a:xfrm>
                    <a:prstGeom prst="rect">
                      <a:avLst/>
                    </a:prstGeom>
                  </pic:spPr>
                </pic:pic>
              </a:graphicData>
            </a:graphic>
            <wp14:sizeRelH relativeFrom="page">
              <wp14:pctWidth>0</wp14:pctWidth>
            </wp14:sizeRelH>
            <wp14:sizeRelV relativeFrom="page">
              <wp14:pctHeight>0</wp14:pctHeight>
            </wp14:sizeRelV>
          </wp:anchor>
        </w:drawing>
      </w:r>
    </w:p>
    <w:p w14:paraId="1F945A8E" w14:textId="30998B7D" w:rsidR="00E27C19" w:rsidRDefault="00E27C19">
      <w:pPr>
        <w:rPr>
          <w:b/>
        </w:rPr>
      </w:pPr>
    </w:p>
    <w:p w14:paraId="753AC899" w14:textId="4DD0E355" w:rsidR="00E27C19" w:rsidRDefault="00E27C19">
      <w:pPr>
        <w:rPr>
          <w:b/>
        </w:rPr>
      </w:pPr>
    </w:p>
    <w:p w14:paraId="44BEBD59" w14:textId="77777777" w:rsidR="00DF1418" w:rsidRDefault="00DF1418">
      <w:pPr>
        <w:rPr>
          <w:b/>
        </w:rPr>
      </w:pPr>
    </w:p>
    <w:p w14:paraId="6472DC51" w14:textId="684AF574" w:rsidR="00DF1418" w:rsidRDefault="00DF1418">
      <w:pPr>
        <w:rPr>
          <w:b/>
        </w:rPr>
      </w:pPr>
    </w:p>
    <w:p w14:paraId="257AF93A" w14:textId="226CEB30" w:rsidR="00DF1418" w:rsidRDefault="00DF1418">
      <w:pPr>
        <w:rPr>
          <w:b/>
        </w:rPr>
      </w:pPr>
    </w:p>
    <w:p w14:paraId="79B7EBD3" w14:textId="5165F187" w:rsidR="00DF1418" w:rsidRDefault="00DF1418">
      <w:pPr>
        <w:rPr>
          <w:b/>
        </w:rPr>
      </w:pPr>
    </w:p>
    <w:p w14:paraId="1FDF01FA" w14:textId="46AE3EA2" w:rsidR="00DF1418" w:rsidRDefault="00DF1418">
      <w:pPr>
        <w:rPr>
          <w:b/>
        </w:rPr>
      </w:pPr>
    </w:p>
    <w:p w14:paraId="7FDC579E" w14:textId="7049FB97" w:rsidR="00DF1418" w:rsidRDefault="004A09D3">
      <w:pPr>
        <w:rPr>
          <w:b/>
        </w:rPr>
      </w:pPr>
      <w:r>
        <w:rPr>
          <w:b/>
          <w:noProof/>
        </w:rPr>
        <w:drawing>
          <wp:anchor distT="0" distB="0" distL="114300" distR="114300" simplePos="0" relativeHeight="251681792" behindDoc="0" locked="0" layoutInCell="1" allowOverlap="1" wp14:anchorId="6C8EDABD" wp14:editId="7850EB43">
            <wp:simplePos x="0" y="0"/>
            <wp:positionH relativeFrom="column">
              <wp:posOffset>2791438</wp:posOffset>
            </wp:positionH>
            <wp:positionV relativeFrom="paragraph">
              <wp:posOffset>1343846</wp:posOffset>
            </wp:positionV>
            <wp:extent cx="3448100" cy="2608941"/>
            <wp:effectExtent l="0" t="0" r="635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1-08 at 8.03.03 PM.png"/>
                    <pic:cNvPicPr/>
                  </pic:nvPicPr>
                  <pic:blipFill>
                    <a:blip r:embed="rId11">
                      <a:extLst>
                        <a:ext uri="{28A0092B-C50C-407E-A947-70E740481C1C}">
                          <a14:useLocalDpi xmlns:a14="http://schemas.microsoft.com/office/drawing/2010/main" val="0"/>
                        </a:ext>
                      </a:extLst>
                    </a:blip>
                    <a:stretch>
                      <a:fillRect/>
                    </a:stretch>
                  </pic:blipFill>
                  <pic:spPr>
                    <a:xfrm>
                      <a:off x="0" y="0"/>
                      <a:ext cx="3449759" cy="2610196"/>
                    </a:xfrm>
                    <a:prstGeom prst="rect">
                      <a:avLst/>
                    </a:prstGeom>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80768" behindDoc="0" locked="0" layoutInCell="1" allowOverlap="1" wp14:anchorId="0F3D0E1D" wp14:editId="6145B54F">
            <wp:simplePos x="0" y="0"/>
            <wp:positionH relativeFrom="column">
              <wp:posOffset>-823595</wp:posOffset>
            </wp:positionH>
            <wp:positionV relativeFrom="paragraph">
              <wp:posOffset>1325245</wp:posOffset>
            </wp:positionV>
            <wp:extent cx="3472815" cy="2618740"/>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1-08 at 7.55.19 PM.png"/>
                    <pic:cNvPicPr/>
                  </pic:nvPicPr>
                  <pic:blipFill>
                    <a:blip r:embed="rId12">
                      <a:extLst>
                        <a:ext uri="{28A0092B-C50C-407E-A947-70E740481C1C}">
                          <a14:useLocalDpi xmlns:a14="http://schemas.microsoft.com/office/drawing/2010/main" val="0"/>
                        </a:ext>
                      </a:extLst>
                    </a:blip>
                    <a:stretch>
                      <a:fillRect/>
                    </a:stretch>
                  </pic:blipFill>
                  <pic:spPr>
                    <a:xfrm>
                      <a:off x="0" y="0"/>
                      <a:ext cx="3472815" cy="2618740"/>
                    </a:xfrm>
                    <a:prstGeom prst="rect">
                      <a:avLst/>
                    </a:prstGeom>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83840" behindDoc="0" locked="0" layoutInCell="1" allowOverlap="1" wp14:anchorId="18823C90" wp14:editId="7F377BB4">
            <wp:simplePos x="0" y="0"/>
            <wp:positionH relativeFrom="column">
              <wp:posOffset>2776820</wp:posOffset>
            </wp:positionH>
            <wp:positionV relativeFrom="paragraph">
              <wp:posOffset>3975636</wp:posOffset>
            </wp:positionV>
            <wp:extent cx="3463843" cy="2628351"/>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1-08 at 8.03.37 PM.png"/>
                    <pic:cNvPicPr/>
                  </pic:nvPicPr>
                  <pic:blipFill>
                    <a:blip r:embed="rId13">
                      <a:extLst>
                        <a:ext uri="{28A0092B-C50C-407E-A947-70E740481C1C}">
                          <a14:useLocalDpi xmlns:a14="http://schemas.microsoft.com/office/drawing/2010/main" val="0"/>
                        </a:ext>
                      </a:extLst>
                    </a:blip>
                    <a:stretch>
                      <a:fillRect/>
                    </a:stretch>
                  </pic:blipFill>
                  <pic:spPr>
                    <a:xfrm>
                      <a:off x="0" y="0"/>
                      <a:ext cx="3463843" cy="2628351"/>
                    </a:xfrm>
                    <a:prstGeom prst="rect">
                      <a:avLst/>
                    </a:prstGeom>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82816" behindDoc="0" locked="0" layoutInCell="1" allowOverlap="1" wp14:anchorId="3018892A" wp14:editId="19F29C02">
            <wp:simplePos x="0" y="0"/>
            <wp:positionH relativeFrom="column">
              <wp:posOffset>-812165</wp:posOffset>
            </wp:positionH>
            <wp:positionV relativeFrom="paragraph">
              <wp:posOffset>3968750</wp:posOffset>
            </wp:positionV>
            <wp:extent cx="3473450" cy="2627630"/>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1-08 at 8.03.14 PM.png"/>
                    <pic:cNvPicPr/>
                  </pic:nvPicPr>
                  <pic:blipFill>
                    <a:blip r:embed="rId14">
                      <a:extLst>
                        <a:ext uri="{28A0092B-C50C-407E-A947-70E740481C1C}">
                          <a14:useLocalDpi xmlns:a14="http://schemas.microsoft.com/office/drawing/2010/main" val="0"/>
                        </a:ext>
                      </a:extLst>
                    </a:blip>
                    <a:stretch>
                      <a:fillRect/>
                    </a:stretch>
                  </pic:blipFill>
                  <pic:spPr>
                    <a:xfrm>
                      <a:off x="0" y="0"/>
                      <a:ext cx="3473450" cy="2627630"/>
                    </a:xfrm>
                    <a:prstGeom prst="rect">
                      <a:avLst/>
                    </a:prstGeom>
                  </pic:spPr>
                </pic:pic>
              </a:graphicData>
            </a:graphic>
            <wp14:sizeRelH relativeFrom="page">
              <wp14:pctWidth>0</wp14:pctWidth>
            </wp14:sizeRelH>
            <wp14:sizeRelV relativeFrom="page">
              <wp14:pctHeight>0</wp14:pctHeight>
            </wp14:sizeRelV>
          </wp:anchor>
        </w:drawing>
      </w:r>
      <w:r w:rsidR="009F3CA7">
        <w:rPr>
          <w:b/>
        </w:rPr>
        <w:br w:type="page"/>
      </w:r>
    </w:p>
    <w:p w14:paraId="22ED9B45" w14:textId="7B8B9146" w:rsidR="00B9707F" w:rsidRDefault="00B9707F" w:rsidP="00CB0F32">
      <w:pPr>
        <w:pStyle w:val="Question"/>
        <w:rPr>
          <w:b/>
        </w:rPr>
      </w:pPr>
      <w:r>
        <w:rPr>
          <w:b/>
          <w:noProof/>
        </w:rPr>
        <w:lastRenderedPageBreak/>
        <mc:AlternateContent>
          <mc:Choice Requires="wps">
            <w:drawing>
              <wp:anchor distT="0" distB="0" distL="114300" distR="114300" simplePos="0" relativeHeight="251677696" behindDoc="0" locked="0" layoutInCell="1" allowOverlap="1" wp14:anchorId="4E155752" wp14:editId="3451120E">
                <wp:simplePos x="0" y="0"/>
                <wp:positionH relativeFrom="column">
                  <wp:posOffset>4485640</wp:posOffset>
                </wp:positionH>
                <wp:positionV relativeFrom="paragraph">
                  <wp:posOffset>-7806055</wp:posOffset>
                </wp:positionV>
                <wp:extent cx="1988185" cy="4297045"/>
                <wp:effectExtent l="0" t="0" r="0" b="0"/>
                <wp:wrapNone/>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4297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2BDC8" w14:textId="77777777" w:rsidR="00B9707F" w:rsidRPr="008A22F2" w:rsidRDefault="00B9707F" w:rsidP="00B9707F">
                            <w:pPr>
                              <w:rPr>
                                <w:rFonts w:ascii="Consolas" w:hAnsi="Consolas"/>
                              </w:rPr>
                            </w:pPr>
                            <w:r w:rsidRPr="008A22F2">
                              <w:rPr>
                                <w:rFonts w:ascii="Consolas" w:hAnsi="Consolas"/>
                              </w:rPr>
                              <w:t>ilog2:</w:t>
                            </w:r>
                            <w:r>
                              <w:rPr>
                                <w:rFonts w:ascii="Consolas" w:hAnsi="Consolas"/>
                              </w:rPr>
                              <w:t xml:space="preserve"> </w:t>
                            </w:r>
                            <w:r w:rsidRPr="008A22F2">
                              <w:rPr>
                                <w:rFonts w:ascii="Consolas" w:hAnsi="Consolas"/>
                              </w:rPr>
                              <w:t>PUSH(LP)</w:t>
                            </w:r>
                          </w:p>
                          <w:p w14:paraId="4C3791C0"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PUSH(BP)</w:t>
                            </w:r>
                          </w:p>
                          <w:p w14:paraId="0ADF4267"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MOVE(SP,BP)</w:t>
                            </w:r>
                          </w:p>
                          <w:p w14:paraId="3203201E"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ALLOCATE(1)</w:t>
                            </w:r>
                          </w:p>
                          <w:p w14:paraId="3CF3E94E"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PUSH(R1)</w:t>
                            </w:r>
                          </w:p>
                          <w:p w14:paraId="744A16F8" w14:textId="77777777" w:rsidR="00B9707F" w:rsidRDefault="00B9707F" w:rsidP="00B9707F">
                            <w:pPr>
                              <w:rPr>
                                <w:rFonts w:ascii="Consolas" w:hAnsi="Consolas"/>
                              </w:rPr>
                            </w:pPr>
                            <w:r w:rsidRPr="008A22F2">
                              <w:rPr>
                                <w:rFonts w:ascii="Consolas" w:hAnsi="Consolas"/>
                              </w:rPr>
                              <w:t xml:space="preserve">        </w:t>
                            </w:r>
                          </w:p>
                          <w:p w14:paraId="59602CCA"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LD(BP,-12,R0)</w:t>
                            </w:r>
                          </w:p>
                          <w:p w14:paraId="59A33598"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BEQ(R0,rtn,R31)</w:t>
                            </w:r>
                          </w:p>
                          <w:p w14:paraId="654BFDDB" w14:textId="77777777" w:rsidR="00B9707F" w:rsidRDefault="00B9707F" w:rsidP="00B9707F">
                            <w:pPr>
                              <w:rPr>
                                <w:rFonts w:ascii="Consolas" w:hAnsi="Consolas"/>
                              </w:rPr>
                            </w:pPr>
                            <w:r w:rsidRPr="008A22F2">
                              <w:rPr>
                                <w:rFonts w:ascii="Consolas" w:hAnsi="Consolas"/>
                              </w:rPr>
                              <w:t xml:space="preserve"> </w:t>
                            </w:r>
                          </w:p>
                          <w:p w14:paraId="2F569B24"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LD(BP,-12,R1)</w:t>
                            </w:r>
                          </w:p>
                          <w:p w14:paraId="288A9317"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SHRC(R1,1,R1)</w:t>
                            </w:r>
                          </w:p>
                          <w:p w14:paraId="6739991E" w14:textId="77777777" w:rsidR="00B9707F" w:rsidRPr="008A22F2" w:rsidRDefault="00B9707F" w:rsidP="00B9707F">
                            <w:pPr>
                              <w:rPr>
                                <w:rFonts w:ascii="Consolas" w:hAnsi="Consolas"/>
                              </w:rPr>
                            </w:pPr>
                            <w:r w:rsidRPr="008A22F2">
                              <w:rPr>
                                <w:rFonts w:ascii="Consolas" w:hAnsi="Consolas"/>
                              </w:rPr>
                              <w:t xml:space="preserve"> </w:t>
                            </w:r>
                            <w:r>
                              <w:rPr>
                                <w:rFonts w:ascii="Consolas" w:hAnsi="Consolas"/>
                              </w:rPr>
                              <w:t xml:space="preserve">      </w:t>
                            </w:r>
                            <w:r w:rsidRPr="008A22F2">
                              <w:rPr>
                                <w:rFonts w:ascii="Consolas" w:hAnsi="Consolas"/>
                              </w:rPr>
                              <w:t>ST(R1,0,BP)</w:t>
                            </w:r>
                          </w:p>
                          <w:p w14:paraId="27B403D8" w14:textId="77777777" w:rsidR="00B9707F" w:rsidRDefault="00B9707F" w:rsidP="00B9707F">
                            <w:pPr>
                              <w:rPr>
                                <w:rFonts w:ascii="Consolas" w:hAnsi="Consolas"/>
                              </w:rPr>
                            </w:pPr>
                          </w:p>
                          <w:p w14:paraId="4004372E"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LD(BP,0,R1)</w:t>
                            </w:r>
                          </w:p>
                          <w:p w14:paraId="7CC5C503"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PUSH(R1)</w:t>
                            </w:r>
                          </w:p>
                          <w:p w14:paraId="4A23F41B"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BR(ilog2,LP)</w:t>
                            </w:r>
                          </w:p>
                          <w:p w14:paraId="60589EED"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DEALLOCATE(1)</w:t>
                            </w:r>
                          </w:p>
                          <w:p w14:paraId="42D5D240"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ADDC(R0,1,R0)</w:t>
                            </w:r>
                          </w:p>
                          <w:p w14:paraId="1FEFA729" w14:textId="77777777" w:rsidR="00B9707F" w:rsidRDefault="00B9707F" w:rsidP="00B9707F">
                            <w:pPr>
                              <w:rPr>
                                <w:rFonts w:ascii="Consolas" w:hAnsi="Consolas"/>
                              </w:rPr>
                            </w:pPr>
                          </w:p>
                          <w:p w14:paraId="47EC956E" w14:textId="77777777" w:rsidR="00B9707F" w:rsidRPr="008A22F2" w:rsidRDefault="00B9707F" w:rsidP="00B9707F">
                            <w:pPr>
                              <w:rPr>
                                <w:rFonts w:ascii="Consolas" w:hAnsi="Consolas"/>
                              </w:rPr>
                            </w:pPr>
                            <w:r>
                              <w:rPr>
                                <w:rFonts w:ascii="Consolas" w:hAnsi="Consolas"/>
                              </w:rPr>
                              <w:t xml:space="preserve">rtn:  </w:t>
                            </w:r>
                            <w:r w:rsidRPr="008A22F2">
                              <w:rPr>
                                <w:rFonts w:ascii="Consolas" w:hAnsi="Consolas"/>
                              </w:rPr>
                              <w:t xml:space="preserve"> POP(R1)</w:t>
                            </w:r>
                          </w:p>
                          <w:p w14:paraId="5A2D6604" w14:textId="77777777" w:rsidR="00B9707F" w:rsidRPr="008A22F2" w:rsidRDefault="00B9707F" w:rsidP="00B9707F">
                            <w:pPr>
                              <w:rPr>
                                <w:rFonts w:ascii="Consolas" w:hAnsi="Consolas"/>
                              </w:rPr>
                            </w:pPr>
                            <w:r w:rsidRPr="008A22F2">
                              <w:rPr>
                                <w:rFonts w:ascii="Consolas" w:hAnsi="Consolas"/>
                              </w:rPr>
                              <w:t>x</w:t>
                            </w:r>
                            <w:r>
                              <w:rPr>
                                <w:rFonts w:ascii="Consolas" w:hAnsi="Consolas"/>
                              </w:rPr>
                              <w:t xml:space="preserve">xx:   </w:t>
                            </w:r>
                            <w:r w:rsidRPr="008A22F2">
                              <w:rPr>
                                <w:rFonts w:ascii="Consolas" w:hAnsi="Consolas"/>
                              </w:rPr>
                              <w:t>DEALLOCATE(1)</w:t>
                            </w:r>
                          </w:p>
                          <w:p w14:paraId="1AAF851E"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MOVE(BP,SP)</w:t>
                            </w:r>
                          </w:p>
                          <w:p w14:paraId="5A928552" w14:textId="77777777" w:rsidR="00B9707F" w:rsidRDefault="00B9707F" w:rsidP="00B9707F">
                            <w:pPr>
                              <w:rPr>
                                <w:rFonts w:ascii="Consolas" w:hAnsi="Consolas"/>
                              </w:rPr>
                            </w:pPr>
                            <w:r>
                              <w:rPr>
                                <w:rFonts w:ascii="Consolas" w:hAnsi="Consolas"/>
                              </w:rPr>
                              <w:t xml:space="preserve">       </w:t>
                            </w:r>
                            <w:r w:rsidRPr="008A22F2">
                              <w:rPr>
                                <w:rFonts w:ascii="Consolas" w:hAnsi="Consolas"/>
                              </w:rPr>
                              <w:t>POP(BP)</w:t>
                            </w:r>
                          </w:p>
                          <w:p w14:paraId="4211882F"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POP(LP)</w:t>
                            </w:r>
                          </w:p>
                          <w:p w14:paraId="35A25468"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JMP(LP)</w:t>
                            </w:r>
                          </w:p>
                          <w:p w14:paraId="2F8CF1C0" w14:textId="77777777" w:rsidR="00B9707F" w:rsidRPr="008A22F2" w:rsidRDefault="00B9707F" w:rsidP="00B9707F">
                            <w:pPr>
                              <w:rPr>
                                <w:rFonts w:ascii="Consolas" w:hAnsi="Consolas"/>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55752" id="Text Box 198" o:spid="_x0000_s1027" type="#_x0000_t202" style="position:absolute;left:0;text-align:left;margin-left:353.2pt;margin-top:-614.6pt;width:156.55pt;height:338.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" filled="f" stroked="f">
                <v:textbox inset=",7.2pt,,7.2pt">
                  <w:txbxContent>
                    <w:p w14:paraId="6802BDC8" w14:textId="77777777" w:rsidR="00B9707F" w:rsidRPr="008A22F2" w:rsidRDefault="00B9707F" w:rsidP="00B9707F">
                      <w:pPr>
                        <w:rPr>
                          <w:rFonts w:ascii="Consolas" w:hAnsi="Consolas"/>
                        </w:rPr>
                      </w:pPr>
                      <w:r w:rsidRPr="008A22F2">
                        <w:rPr>
                          <w:rFonts w:ascii="Consolas" w:hAnsi="Consolas"/>
                        </w:rPr>
                        <w:t>ilog2:</w:t>
                      </w:r>
                      <w:r>
                        <w:rPr>
                          <w:rFonts w:ascii="Consolas" w:hAnsi="Consolas"/>
                        </w:rPr>
                        <w:t xml:space="preserve"> </w:t>
                      </w:r>
                      <w:r w:rsidRPr="008A22F2">
                        <w:rPr>
                          <w:rFonts w:ascii="Consolas" w:hAnsi="Consolas"/>
                        </w:rPr>
                        <w:t>PUSH(LP)</w:t>
                      </w:r>
                    </w:p>
                    <w:p w14:paraId="4C3791C0"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PUSH(BP)</w:t>
                      </w:r>
                    </w:p>
                    <w:p w14:paraId="0ADF4267"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MOVE(SP,BP)</w:t>
                      </w:r>
                    </w:p>
                    <w:p w14:paraId="3203201E"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ALLOCATE(1)</w:t>
                      </w:r>
                    </w:p>
                    <w:p w14:paraId="3CF3E94E"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PUSH(R1)</w:t>
                      </w:r>
                    </w:p>
                    <w:p w14:paraId="744A16F8" w14:textId="77777777" w:rsidR="00B9707F" w:rsidRDefault="00B9707F" w:rsidP="00B9707F">
                      <w:pPr>
                        <w:rPr>
                          <w:rFonts w:ascii="Consolas" w:hAnsi="Consolas"/>
                        </w:rPr>
                      </w:pPr>
                      <w:r w:rsidRPr="008A22F2">
                        <w:rPr>
                          <w:rFonts w:ascii="Consolas" w:hAnsi="Consolas"/>
                        </w:rPr>
                        <w:t xml:space="preserve">        </w:t>
                      </w:r>
                    </w:p>
                    <w:p w14:paraId="59602CCA"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LD(BP,-12,R0)</w:t>
                      </w:r>
                    </w:p>
                    <w:p w14:paraId="59A33598"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BEQ(R0,rtn,R31)</w:t>
                      </w:r>
                    </w:p>
                    <w:p w14:paraId="654BFDDB" w14:textId="77777777" w:rsidR="00B9707F" w:rsidRDefault="00B9707F" w:rsidP="00B9707F">
                      <w:pPr>
                        <w:rPr>
                          <w:rFonts w:ascii="Consolas" w:hAnsi="Consolas"/>
                        </w:rPr>
                      </w:pPr>
                      <w:r w:rsidRPr="008A22F2">
                        <w:rPr>
                          <w:rFonts w:ascii="Consolas" w:hAnsi="Consolas"/>
                        </w:rPr>
                        <w:t xml:space="preserve"> </w:t>
                      </w:r>
                    </w:p>
                    <w:p w14:paraId="2F569B24"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LD(BP,-12,R1)</w:t>
                      </w:r>
                    </w:p>
                    <w:p w14:paraId="288A9317"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SHRC(R1,1,R1)</w:t>
                      </w:r>
                    </w:p>
                    <w:p w14:paraId="6739991E" w14:textId="77777777" w:rsidR="00B9707F" w:rsidRPr="008A22F2" w:rsidRDefault="00B9707F" w:rsidP="00B9707F">
                      <w:pPr>
                        <w:rPr>
                          <w:rFonts w:ascii="Consolas" w:hAnsi="Consolas"/>
                        </w:rPr>
                      </w:pPr>
                      <w:r w:rsidRPr="008A22F2">
                        <w:rPr>
                          <w:rFonts w:ascii="Consolas" w:hAnsi="Consolas"/>
                        </w:rPr>
                        <w:t xml:space="preserve"> </w:t>
                      </w:r>
                      <w:r>
                        <w:rPr>
                          <w:rFonts w:ascii="Consolas" w:hAnsi="Consolas"/>
                        </w:rPr>
                        <w:t xml:space="preserve">      </w:t>
                      </w:r>
                      <w:r w:rsidRPr="008A22F2">
                        <w:rPr>
                          <w:rFonts w:ascii="Consolas" w:hAnsi="Consolas"/>
                        </w:rPr>
                        <w:t>ST(R1,0,BP)</w:t>
                      </w:r>
                    </w:p>
                    <w:p w14:paraId="27B403D8" w14:textId="77777777" w:rsidR="00B9707F" w:rsidRDefault="00B9707F" w:rsidP="00B9707F">
                      <w:pPr>
                        <w:rPr>
                          <w:rFonts w:ascii="Consolas" w:hAnsi="Consolas"/>
                        </w:rPr>
                      </w:pPr>
                    </w:p>
                    <w:p w14:paraId="4004372E"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LD(BP,0,R1)</w:t>
                      </w:r>
                    </w:p>
                    <w:p w14:paraId="7CC5C503"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PUSH(R1)</w:t>
                      </w:r>
                    </w:p>
                    <w:p w14:paraId="4A23F41B"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BR(ilog2,LP)</w:t>
                      </w:r>
                    </w:p>
                    <w:p w14:paraId="60589EED"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DEALLOCATE(1)</w:t>
                      </w:r>
                    </w:p>
                    <w:p w14:paraId="42D5D240"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ADDC(R0,1,R0)</w:t>
                      </w:r>
                    </w:p>
                    <w:p w14:paraId="1FEFA729" w14:textId="77777777" w:rsidR="00B9707F" w:rsidRDefault="00B9707F" w:rsidP="00B9707F">
                      <w:pPr>
                        <w:rPr>
                          <w:rFonts w:ascii="Consolas" w:hAnsi="Consolas"/>
                        </w:rPr>
                      </w:pPr>
                    </w:p>
                    <w:p w14:paraId="47EC956E" w14:textId="77777777" w:rsidR="00B9707F" w:rsidRPr="008A22F2" w:rsidRDefault="00B9707F" w:rsidP="00B9707F">
                      <w:pPr>
                        <w:rPr>
                          <w:rFonts w:ascii="Consolas" w:hAnsi="Consolas"/>
                        </w:rPr>
                      </w:pPr>
                      <w:r>
                        <w:rPr>
                          <w:rFonts w:ascii="Consolas" w:hAnsi="Consolas"/>
                        </w:rPr>
                        <w:t xml:space="preserve">rtn:  </w:t>
                      </w:r>
                      <w:r w:rsidRPr="008A22F2">
                        <w:rPr>
                          <w:rFonts w:ascii="Consolas" w:hAnsi="Consolas"/>
                        </w:rPr>
                        <w:t xml:space="preserve"> POP(R1)</w:t>
                      </w:r>
                    </w:p>
                    <w:p w14:paraId="5A2D6604" w14:textId="77777777" w:rsidR="00B9707F" w:rsidRPr="008A22F2" w:rsidRDefault="00B9707F" w:rsidP="00B9707F">
                      <w:pPr>
                        <w:rPr>
                          <w:rFonts w:ascii="Consolas" w:hAnsi="Consolas"/>
                        </w:rPr>
                      </w:pPr>
                      <w:r w:rsidRPr="008A22F2">
                        <w:rPr>
                          <w:rFonts w:ascii="Consolas" w:hAnsi="Consolas"/>
                        </w:rPr>
                        <w:t>x</w:t>
                      </w:r>
                      <w:r>
                        <w:rPr>
                          <w:rFonts w:ascii="Consolas" w:hAnsi="Consolas"/>
                        </w:rPr>
                        <w:t xml:space="preserve">xx:   </w:t>
                      </w:r>
                      <w:r w:rsidRPr="008A22F2">
                        <w:rPr>
                          <w:rFonts w:ascii="Consolas" w:hAnsi="Consolas"/>
                        </w:rPr>
                        <w:t>DEALLOCATE(1)</w:t>
                      </w:r>
                    </w:p>
                    <w:p w14:paraId="1AAF851E"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MOVE(BP,SP)</w:t>
                      </w:r>
                    </w:p>
                    <w:p w14:paraId="5A928552" w14:textId="77777777" w:rsidR="00B9707F" w:rsidRDefault="00B9707F" w:rsidP="00B9707F">
                      <w:pPr>
                        <w:rPr>
                          <w:rFonts w:ascii="Consolas" w:hAnsi="Consolas"/>
                        </w:rPr>
                      </w:pPr>
                      <w:r>
                        <w:rPr>
                          <w:rFonts w:ascii="Consolas" w:hAnsi="Consolas"/>
                        </w:rPr>
                        <w:t xml:space="preserve">       </w:t>
                      </w:r>
                      <w:r w:rsidRPr="008A22F2">
                        <w:rPr>
                          <w:rFonts w:ascii="Consolas" w:hAnsi="Consolas"/>
                        </w:rPr>
                        <w:t>POP(BP)</w:t>
                      </w:r>
                    </w:p>
                    <w:p w14:paraId="4211882F"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POP(LP)</w:t>
                      </w:r>
                    </w:p>
                    <w:p w14:paraId="35A25468" w14:textId="77777777" w:rsidR="00B9707F" w:rsidRPr="008A22F2" w:rsidRDefault="00B9707F" w:rsidP="00B9707F">
                      <w:pPr>
                        <w:rPr>
                          <w:rFonts w:ascii="Consolas" w:hAnsi="Consolas"/>
                        </w:rPr>
                      </w:pPr>
                      <w:r>
                        <w:rPr>
                          <w:rFonts w:ascii="Consolas" w:hAnsi="Consolas"/>
                        </w:rPr>
                        <w:t xml:space="preserve">       </w:t>
                      </w:r>
                      <w:r w:rsidRPr="008A22F2">
                        <w:rPr>
                          <w:rFonts w:ascii="Consolas" w:hAnsi="Consolas"/>
                        </w:rPr>
                        <w:t>JMP(LP)</w:t>
                      </w:r>
                    </w:p>
                    <w:p w14:paraId="2F8CF1C0" w14:textId="77777777" w:rsidR="00B9707F" w:rsidRPr="008A22F2" w:rsidRDefault="00B9707F" w:rsidP="00B9707F">
                      <w:pPr>
                        <w:rPr>
                          <w:rFonts w:ascii="Consolas" w:hAnsi="Consolas"/>
                        </w:rPr>
                      </w:pPr>
                    </w:p>
                  </w:txbxContent>
                </v:textbox>
              </v:shape>
            </w:pict>
          </mc:Fallback>
        </mc:AlternateContent>
      </w:r>
      <w:r w:rsidR="003E7AD6">
        <w:rPr>
          <w:b/>
        </w:rPr>
        <w:t>Problem 1.</w:t>
      </w:r>
    </w:p>
    <w:p w14:paraId="0F79EA26" w14:textId="77777777" w:rsidR="00EC333C" w:rsidRDefault="00EC333C" w:rsidP="00CB0F32">
      <w:pPr>
        <w:pStyle w:val="Question"/>
        <w:rPr>
          <w:b/>
        </w:rPr>
      </w:pPr>
    </w:p>
    <w:p w14:paraId="2E40B104" w14:textId="77777777" w:rsidR="00EC333C" w:rsidRDefault="00EC333C" w:rsidP="00EC333C">
      <w:r>
        <w:t>In lecture we arrived at the following implementation for the ReadKey supervisor call, which waits until there is a character available in the keyboard buffer, then returns it to the user in R0.  Three lines in the handler have been labeled [A], [B], and [C].</w:t>
      </w:r>
    </w:p>
    <w:p w14:paraId="02D3B701" w14:textId="77777777" w:rsidR="00EC333C" w:rsidRDefault="00EC333C" w:rsidP="00EC333C"/>
    <w:p w14:paraId="0F205EF5" w14:textId="77777777" w:rsidR="00EC333C" w:rsidRDefault="00EC333C" w:rsidP="00EC333C">
      <w:pPr>
        <w:jc w:val="center"/>
        <w:rPr>
          <w:b/>
        </w:rPr>
      </w:pPr>
      <w:r>
        <w:rPr>
          <w:b/>
          <w:noProof/>
        </w:rPr>
        <mc:AlternateContent>
          <mc:Choice Requires="wps">
            <w:drawing>
              <wp:inline distT="0" distB="0" distL="0" distR="0" wp14:anchorId="7E1F19FC" wp14:editId="0A34E09F">
                <wp:extent cx="3395345" cy="1443990"/>
                <wp:effectExtent l="0" t="0" r="0" b="3810"/>
                <wp:docPr id="2" name="Text Box 2"/>
                <wp:cNvGraphicFramePr/>
                <a:graphic xmlns:a="http://schemas.openxmlformats.org/drawingml/2006/main">
                  <a:graphicData uri="http://schemas.microsoft.com/office/word/2010/wordprocessingShape">
                    <wps:wsp>
                      <wps:cNvSpPr txBox="1"/>
                      <wps:spPr>
                        <a:xfrm>
                          <a:off x="0" y="0"/>
                          <a:ext cx="3395345" cy="14439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ABA56A" w14:textId="77777777" w:rsidR="00EC333C" w:rsidRDefault="00EC333C" w:rsidP="00EC333C">
                            <w:pPr>
                              <w:rPr>
                                <w:rFonts w:ascii="Consolas" w:hAnsi="Consolas"/>
                                <w:sz w:val="20"/>
                              </w:rPr>
                            </w:pPr>
                            <w:r>
                              <w:rPr>
                                <w:rFonts w:ascii="Consolas" w:hAnsi="Consolas"/>
                                <w:sz w:val="20"/>
                              </w:rPr>
                              <w:t xml:space="preserve">   ReadKey_h() {</w:t>
                            </w:r>
                          </w:p>
                          <w:p w14:paraId="62F5B789" w14:textId="77777777" w:rsidR="00EC333C" w:rsidRDefault="00EC333C" w:rsidP="00EC333C">
                            <w:pPr>
                              <w:rPr>
                                <w:rFonts w:ascii="Consolas" w:hAnsi="Consolas"/>
                                <w:sz w:val="20"/>
                              </w:rPr>
                            </w:pPr>
                            <w:r>
                              <w:rPr>
                                <w:rFonts w:ascii="Consolas" w:hAnsi="Consolas"/>
                                <w:sz w:val="20"/>
                              </w:rPr>
                              <w:t xml:space="preserve">     int kbdnum = ProcTbl[Cur].DPYNum;</w:t>
                            </w:r>
                          </w:p>
                          <w:p w14:paraId="078EEF6B" w14:textId="77777777" w:rsidR="00EC333C" w:rsidRDefault="00EC333C" w:rsidP="00EC333C">
                            <w:pPr>
                              <w:rPr>
                                <w:rFonts w:ascii="Consolas" w:hAnsi="Consolas"/>
                                <w:sz w:val="20"/>
                              </w:rPr>
                            </w:pPr>
                            <w:r>
                              <w:rPr>
                                <w:rFonts w:ascii="Consolas" w:hAnsi="Consolas"/>
                                <w:sz w:val="20"/>
                              </w:rPr>
                              <w:t xml:space="preserve">     if (BufferEmpty(kbdnum)) {</w:t>
                            </w:r>
                          </w:p>
                          <w:p w14:paraId="11839DE3" w14:textId="77777777" w:rsidR="00EC333C" w:rsidRDefault="00EC333C" w:rsidP="00EC333C">
                            <w:pPr>
                              <w:rPr>
                                <w:rFonts w:ascii="Consolas" w:hAnsi="Consolas"/>
                                <w:sz w:val="20"/>
                              </w:rPr>
                            </w:pPr>
                            <w:r w:rsidRPr="00CD2AFB">
                              <w:rPr>
                                <w:rFonts w:ascii="Consolas" w:hAnsi="Consolas"/>
                                <w:b/>
                                <w:i/>
                                <w:sz w:val="20"/>
                              </w:rPr>
                              <w:t>[A]</w:t>
                            </w:r>
                            <w:r>
                              <w:rPr>
                                <w:rFonts w:ascii="Consolas" w:hAnsi="Consolas"/>
                                <w:sz w:val="20"/>
                              </w:rPr>
                              <w:t xml:space="preserve">    User.Regs[XP] = User.Regs[XP]-4;</w:t>
                            </w:r>
                          </w:p>
                          <w:p w14:paraId="014CC1EB" w14:textId="77777777" w:rsidR="00EC333C" w:rsidRDefault="00EC333C" w:rsidP="00EC333C">
                            <w:pPr>
                              <w:rPr>
                                <w:rFonts w:ascii="Consolas" w:hAnsi="Consolas"/>
                                <w:sz w:val="20"/>
                              </w:rPr>
                            </w:pPr>
                            <w:r w:rsidRPr="00CD2AFB">
                              <w:rPr>
                                <w:rFonts w:ascii="Consolas" w:hAnsi="Consolas"/>
                                <w:b/>
                                <w:i/>
                                <w:sz w:val="20"/>
                              </w:rPr>
                              <w:t>[B]</w:t>
                            </w:r>
                            <w:r>
                              <w:rPr>
                                <w:rFonts w:ascii="Consolas" w:hAnsi="Consolas"/>
                                <w:sz w:val="20"/>
                              </w:rPr>
                              <w:t xml:space="preserve">    Scheduler();</w:t>
                            </w:r>
                          </w:p>
                          <w:p w14:paraId="78B80D8A" w14:textId="77777777" w:rsidR="00EC333C" w:rsidRDefault="00EC333C" w:rsidP="00EC333C">
                            <w:pPr>
                              <w:rPr>
                                <w:rFonts w:ascii="Consolas" w:hAnsi="Consolas"/>
                                <w:sz w:val="20"/>
                              </w:rPr>
                            </w:pPr>
                            <w:r>
                              <w:rPr>
                                <w:rFonts w:ascii="Consolas" w:hAnsi="Consolas"/>
                                <w:sz w:val="20"/>
                              </w:rPr>
                              <w:t xml:space="preserve">     } else {</w:t>
                            </w:r>
                          </w:p>
                          <w:p w14:paraId="47EC57AD" w14:textId="77777777" w:rsidR="00EC333C" w:rsidRDefault="00EC333C" w:rsidP="00EC333C">
                            <w:pPr>
                              <w:rPr>
                                <w:rFonts w:ascii="Consolas" w:hAnsi="Consolas"/>
                                <w:sz w:val="20"/>
                              </w:rPr>
                            </w:pPr>
                            <w:r w:rsidRPr="00CD2AFB">
                              <w:rPr>
                                <w:rFonts w:ascii="Consolas" w:hAnsi="Consolas"/>
                                <w:b/>
                                <w:i/>
                                <w:sz w:val="20"/>
                              </w:rPr>
                              <w:t>[C]</w:t>
                            </w:r>
                            <w:r>
                              <w:rPr>
                                <w:rFonts w:ascii="Consolas" w:hAnsi="Consolas"/>
                                <w:sz w:val="20"/>
                              </w:rPr>
                              <w:t xml:space="preserve">    User.Regs[0] = ReadInputBuffer(kbdnum);</w:t>
                            </w:r>
                          </w:p>
                          <w:p w14:paraId="50EC667B" w14:textId="77777777" w:rsidR="00EC333C" w:rsidRDefault="00EC333C" w:rsidP="00EC333C">
                            <w:pPr>
                              <w:rPr>
                                <w:rFonts w:ascii="Consolas" w:hAnsi="Consolas"/>
                                <w:sz w:val="20"/>
                              </w:rPr>
                            </w:pPr>
                            <w:r>
                              <w:rPr>
                                <w:rFonts w:ascii="Consolas" w:hAnsi="Consolas"/>
                                <w:sz w:val="20"/>
                              </w:rPr>
                              <w:t xml:space="preserve">     }</w:t>
                            </w:r>
                          </w:p>
                          <w:p w14:paraId="18246656" w14:textId="77777777" w:rsidR="00EC333C" w:rsidRPr="00CD2AFB" w:rsidRDefault="00EC333C" w:rsidP="00EC333C">
                            <w:pPr>
                              <w:rPr>
                                <w:rFonts w:ascii="Consolas" w:hAnsi="Consolas"/>
                                <w:sz w:val="20"/>
                              </w:rPr>
                            </w:pPr>
                            <w:r>
                              <w:rPr>
                                <w:rFonts w:ascii="Consolas" w:hAnsi="Consolas"/>
                                <w:sz w:val="20"/>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1F19FC" id="Text Box 2" o:spid="_x0000_s1028" type="#_x0000_t202" style="width:267.35pt;height:113.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" filled="f" stroked="f">
                <v:textbox>
                  <w:txbxContent>
                    <w:p w14:paraId="5BABA56A" w14:textId="77777777" w:rsidR="00EC333C" w:rsidRDefault="00EC333C" w:rsidP="00EC333C">
                      <w:pPr>
                        <w:rPr>
                          <w:rFonts w:ascii="Consolas" w:hAnsi="Consolas"/>
                          <w:sz w:val="20"/>
                        </w:rPr>
                      </w:pPr>
                      <w:r>
                        <w:rPr>
                          <w:rFonts w:ascii="Consolas" w:hAnsi="Consolas"/>
                          <w:sz w:val="20"/>
                        </w:rPr>
                        <w:t xml:space="preserve">   ReadKey_h() {</w:t>
                      </w:r>
                    </w:p>
                    <w:p w14:paraId="62F5B789" w14:textId="77777777" w:rsidR="00EC333C" w:rsidRDefault="00EC333C" w:rsidP="00EC333C">
                      <w:pPr>
                        <w:rPr>
                          <w:rFonts w:ascii="Consolas" w:hAnsi="Consolas"/>
                          <w:sz w:val="20"/>
                        </w:rPr>
                      </w:pPr>
                      <w:r>
                        <w:rPr>
                          <w:rFonts w:ascii="Consolas" w:hAnsi="Consolas"/>
                          <w:sz w:val="20"/>
                        </w:rPr>
                        <w:t xml:space="preserve">     int kbdnum = ProcTbl[Cur].DPYNum;</w:t>
                      </w:r>
                    </w:p>
                    <w:p w14:paraId="078EEF6B" w14:textId="77777777" w:rsidR="00EC333C" w:rsidRDefault="00EC333C" w:rsidP="00EC333C">
                      <w:pPr>
                        <w:rPr>
                          <w:rFonts w:ascii="Consolas" w:hAnsi="Consolas"/>
                          <w:sz w:val="20"/>
                        </w:rPr>
                      </w:pPr>
                      <w:r>
                        <w:rPr>
                          <w:rFonts w:ascii="Consolas" w:hAnsi="Consolas"/>
                          <w:sz w:val="20"/>
                        </w:rPr>
                        <w:t xml:space="preserve">     if (BufferEmpty(kbdnum)) {</w:t>
                      </w:r>
                    </w:p>
                    <w:p w14:paraId="11839DE3" w14:textId="77777777" w:rsidR="00EC333C" w:rsidRDefault="00EC333C" w:rsidP="00EC333C">
                      <w:pPr>
                        <w:rPr>
                          <w:rFonts w:ascii="Consolas" w:hAnsi="Consolas"/>
                          <w:sz w:val="20"/>
                        </w:rPr>
                      </w:pPr>
                      <w:r w:rsidRPr="00CD2AFB">
                        <w:rPr>
                          <w:rFonts w:ascii="Consolas" w:hAnsi="Consolas"/>
                          <w:b/>
                          <w:i/>
                          <w:sz w:val="20"/>
                        </w:rPr>
                        <w:t>[A]</w:t>
                      </w:r>
                      <w:r>
                        <w:rPr>
                          <w:rFonts w:ascii="Consolas" w:hAnsi="Consolas"/>
                          <w:sz w:val="20"/>
                        </w:rPr>
                        <w:t xml:space="preserve">    User.Regs[XP] = User.Regs[XP]-4;</w:t>
                      </w:r>
                    </w:p>
                    <w:p w14:paraId="014CC1EB" w14:textId="77777777" w:rsidR="00EC333C" w:rsidRDefault="00EC333C" w:rsidP="00EC333C">
                      <w:pPr>
                        <w:rPr>
                          <w:rFonts w:ascii="Consolas" w:hAnsi="Consolas"/>
                          <w:sz w:val="20"/>
                        </w:rPr>
                      </w:pPr>
                      <w:r w:rsidRPr="00CD2AFB">
                        <w:rPr>
                          <w:rFonts w:ascii="Consolas" w:hAnsi="Consolas"/>
                          <w:b/>
                          <w:i/>
                          <w:sz w:val="20"/>
                        </w:rPr>
                        <w:t>[B]</w:t>
                      </w:r>
                      <w:r>
                        <w:rPr>
                          <w:rFonts w:ascii="Consolas" w:hAnsi="Consolas"/>
                          <w:sz w:val="20"/>
                        </w:rPr>
                        <w:t xml:space="preserve">    Scheduler();</w:t>
                      </w:r>
                    </w:p>
                    <w:p w14:paraId="78B80D8A" w14:textId="77777777" w:rsidR="00EC333C" w:rsidRDefault="00EC333C" w:rsidP="00EC333C">
                      <w:pPr>
                        <w:rPr>
                          <w:rFonts w:ascii="Consolas" w:hAnsi="Consolas"/>
                          <w:sz w:val="20"/>
                        </w:rPr>
                      </w:pPr>
                      <w:r>
                        <w:rPr>
                          <w:rFonts w:ascii="Consolas" w:hAnsi="Consolas"/>
                          <w:sz w:val="20"/>
                        </w:rPr>
                        <w:t xml:space="preserve">     } else {</w:t>
                      </w:r>
                    </w:p>
                    <w:p w14:paraId="47EC57AD" w14:textId="77777777" w:rsidR="00EC333C" w:rsidRDefault="00EC333C" w:rsidP="00EC333C">
                      <w:pPr>
                        <w:rPr>
                          <w:rFonts w:ascii="Consolas" w:hAnsi="Consolas"/>
                          <w:sz w:val="20"/>
                        </w:rPr>
                      </w:pPr>
                      <w:r w:rsidRPr="00CD2AFB">
                        <w:rPr>
                          <w:rFonts w:ascii="Consolas" w:hAnsi="Consolas"/>
                          <w:b/>
                          <w:i/>
                          <w:sz w:val="20"/>
                        </w:rPr>
                        <w:t>[C]</w:t>
                      </w:r>
                      <w:r>
                        <w:rPr>
                          <w:rFonts w:ascii="Consolas" w:hAnsi="Consolas"/>
                          <w:sz w:val="20"/>
                        </w:rPr>
                        <w:t xml:space="preserve">    User.Regs[0] = ReadInputBuffer(kbdnum);</w:t>
                      </w:r>
                    </w:p>
                    <w:p w14:paraId="50EC667B" w14:textId="77777777" w:rsidR="00EC333C" w:rsidRDefault="00EC333C" w:rsidP="00EC333C">
                      <w:pPr>
                        <w:rPr>
                          <w:rFonts w:ascii="Consolas" w:hAnsi="Consolas"/>
                          <w:sz w:val="20"/>
                        </w:rPr>
                      </w:pPr>
                      <w:r>
                        <w:rPr>
                          <w:rFonts w:ascii="Consolas" w:hAnsi="Consolas"/>
                          <w:sz w:val="20"/>
                        </w:rPr>
                        <w:t xml:space="preserve">     }</w:t>
                      </w:r>
                    </w:p>
                    <w:p w14:paraId="18246656" w14:textId="77777777" w:rsidR="00EC333C" w:rsidRPr="00CD2AFB" w:rsidRDefault="00EC333C" w:rsidP="00EC333C">
                      <w:pPr>
                        <w:rPr>
                          <w:rFonts w:ascii="Consolas" w:hAnsi="Consolas"/>
                          <w:sz w:val="20"/>
                        </w:rPr>
                      </w:pPr>
                      <w:r>
                        <w:rPr>
                          <w:rFonts w:ascii="Consolas" w:hAnsi="Consolas"/>
                          <w:sz w:val="20"/>
                        </w:rPr>
                        <w:t xml:space="preserve">   }</w:t>
                      </w:r>
                    </w:p>
                  </w:txbxContent>
                </v:textbox>
                <w10:anchorlock/>
              </v:shape>
            </w:pict>
          </mc:Fallback>
        </mc:AlternateContent>
      </w:r>
    </w:p>
    <w:p w14:paraId="67E79C52" w14:textId="77777777" w:rsidR="00EC333C" w:rsidRDefault="00EC333C" w:rsidP="00EC333C"/>
    <w:p w14:paraId="3B64D2ED" w14:textId="77777777" w:rsidR="00EC333C" w:rsidRDefault="00EC333C" w:rsidP="00EC333C">
      <w:r>
        <w:t xml:space="preserve">Below we’ll consider the effect of removing each labeled line in turn.  </w:t>
      </w:r>
      <w:r w:rsidRPr="00096BF7">
        <w:rPr>
          <w:b/>
        </w:rPr>
        <w:t>Please choose one</w:t>
      </w:r>
      <w:r>
        <w:t xml:space="preserve"> of the following as the best characterization of the effect of removing the line:</w:t>
      </w:r>
      <w:r>
        <w:br/>
      </w:r>
    </w:p>
    <w:p w14:paraId="25FC9F79" w14:textId="77777777" w:rsidR="00EC333C" w:rsidRDefault="00EC333C" w:rsidP="00EC333C">
      <w:pPr>
        <w:pStyle w:val="ListParagraph"/>
        <w:numPr>
          <w:ilvl w:val="0"/>
          <w:numId w:val="13"/>
        </w:numPr>
      </w:pPr>
      <w:r>
        <w:t>Execution appears to halt as there is now a loop in Kernel mode.</w:t>
      </w:r>
    </w:p>
    <w:p w14:paraId="677EA279" w14:textId="77777777" w:rsidR="00EC333C" w:rsidRDefault="00EC333C" w:rsidP="00EC333C">
      <w:pPr>
        <w:pStyle w:val="ListParagraph"/>
        <w:numPr>
          <w:ilvl w:val="0"/>
          <w:numId w:val="13"/>
        </w:numPr>
      </w:pPr>
      <w:r>
        <w:t>Both the requesting process and other processes run as before.</w:t>
      </w:r>
    </w:p>
    <w:p w14:paraId="002BDAAC" w14:textId="77777777" w:rsidR="00EC333C" w:rsidRDefault="00EC333C" w:rsidP="00EC333C">
      <w:pPr>
        <w:pStyle w:val="ListParagraph"/>
        <w:numPr>
          <w:ilvl w:val="0"/>
          <w:numId w:val="13"/>
        </w:numPr>
      </w:pPr>
      <w:r>
        <w:t>The requesting process runs as before; other processes receive a smaller percentage of the CPU time.</w:t>
      </w:r>
    </w:p>
    <w:p w14:paraId="2D709C60" w14:textId="77777777" w:rsidR="00EC333C" w:rsidRDefault="00EC333C" w:rsidP="00EC333C">
      <w:pPr>
        <w:pStyle w:val="ListParagraph"/>
        <w:numPr>
          <w:ilvl w:val="0"/>
          <w:numId w:val="13"/>
        </w:numPr>
      </w:pPr>
      <w:r>
        <w:t>The requesting process runs as before; other processes receive a larger percentage of the CPU time.</w:t>
      </w:r>
    </w:p>
    <w:p w14:paraId="542BE8F0" w14:textId="77777777" w:rsidR="00EC333C" w:rsidRDefault="00EC333C" w:rsidP="00EC333C">
      <w:pPr>
        <w:pStyle w:val="ListParagraph"/>
        <w:numPr>
          <w:ilvl w:val="0"/>
          <w:numId w:val="13"/>
        </w:numPr>
      </w:pPr>
      <w:r>
        <w:t>The requesting process receives an incorrect character.</w:t>
      </w:r>
    </w:p>
    <w:p w14:paraId="662A90EE" w14:textId="77777777" w:rsidR="00AD71C1" w:rsidRPr="0048591F" w:rsidRDefault="00AD71C1" w:rsidP="00AD71C1"/>
    <w:p w14:paraId="33943427" w14:textId="7D215A8F" w:rsidR="00EC333C" w:rsidRDefault="00EC333C" w:rsidP="00EC333C">
      <w:pPr>
        <w:pStyle w:val="Question"/>
        <w:ind w:left="360" w:hanging="360"/>
        <w:rPr>
          <w:szCs w:val="24"/>
        </w:rPr>
      </w:pPr>
      <w:r>
        <w:rPr>
          <w:szCs w:val="24"/>
        </w:rPr>
        <w:t>(</w:t>
      </w:r>
      <w:r w:rsidR="00AD71C1">
        <w:rPr>
          <w:szCs w:val="24"/>
        </w:rPr>
        <w:t>A)</w:t>
      </w:r>
      <w:r w:rsidR="00AD71C1">
        <w:rPr>
          <w:szCs w:val="24"/>
        </w:rPr>
        <w:tab/>
      </w:r>
      <w:r>
        <w:rPr>
          <w:szCs w:val="24"/>
        </w:rPr>
        <w:t>Line [A] is removed from the handler.</w:t>
      </w:r>
      <w:r>
        <w:rPr>
          <w:szCs w:val="24"/>
        </w:rPr>
        <w:br/>
      </w:r>
      <w:r>
        <w:rPr>
          <w:szCs w:val="24"/>
        </w:rPr>
        <w:br/>
      </w:r>
      <w:r>
        <w:rPr>
          <w:szCs w:val="24"/>
        </w:rPr>
        <w:tab/>
      </w:r>
      <w:r w:rsidRPr="00DE50E1">
        <w:rPr>
          <w:b/>
          <w:szCs w:val="24"/>
        </w:rPr>
        <w:t>Effect on execution? (circle one)   1   …   2   …   3   …   4   …   5</w:t>
      </w:r>
      <w:r w:rsidR="00AD71C1">
        <w:rPr>
          <w:b/>
          <w:szCs w:val="24"/>
        </w:rPr>
        <w:br/>
      </w:r>
    </w:p>
    <w:p w14:paraId="57A18466" w14:textId="5DE0F216" w:rsidR="00EC333C" w:rsidRDefault="00AD71C1" w:rsidP="00EC333C">
      <w:pPr>
        <w:pStyle w:val="Question"/>
        <w:ind w:left="360" w:hanging="360"/>
        <w:rPr>
          <w:szCs w:val="24"/>
        </w:rPr>
      </w:pPr>
      <w:r>
        <w:rPr>
          <w:szCs w:val="24"/>
        </w:rPr>
        <w:t>(B)</w:t>
      </w:r>
      <w:r>
        <w:rPr>
          <w:szCs w:val="24"/>
        </w:rPr>
        <w:tab/>
      </w:r>
      <w:r w:rsidR="00EC333C">
        <w:rPr>
          <w:szCs w:val="24"/>
        </w:rPr>
        <w:t>Line [B] is removed from the handler.</w:t>
      </w:r>
      <w:r w:rsidR="00EC333C">
        <w:rPr>
          <w:szCs w:val="24"/>
        </w:rPr>
        <w:br/>
      </w:r>
      <w:r w:rsidR="00EC333C">
        <w:rPr>
          <w:szCs w:val="24"/>
        </w:rPr>
        <w:br/>
      </w:r>
      <w:r w:rsidR="00EC333C">
        <w:rPr>
          <w:szCs w:val="24"/>
        </w:rPr>
        <w:tab/>
      </w:r>
      <w:r w:rsidR="00EC333C" w:rsidRPr="00DE50E1">
        <w:rPr>
          <w:b/>
          <w:szCs w:val="24"/>
        </w:rPr>
        <w:t>Effect on execution? (circle one)   1   …   2   …   3   …   4   …   5</w:t>
      </w:r>
      <w:r>
        <w:rPr>
          <w:b/>
          <w:szCs w:val="24"/>
        </w:rPr>
        <w:br/>
      </w:r>
    </w:p>
    <w:p w14:paraId="6A611ACA" w14:textId="09931261" w:rsidR="00EC333C" w:rsidRDefault="00EC333C" w:rsidP="00EC333C">
      <w:pPr>
        <w:pStyle w:val="Question"/>
        <w:ind w:left="360" w:hanging="360"/>
        <w:rPr>
          <w:b/>
          <w:szCs w:val="24"/>
        </w:rPr>
      </w:pPr>
      <w:r>
        <w:rPr>
          <w:szCs w:val="24"/>
        </w:rPr>
        <w:t>(C</w:t>
      </w:r>
      <w:r w:rsidR="00AD71C1">
        <w:rPr>
          <w:szCs w:val="24"/>
        </w:rPr>
        <w:t>)</w:t>
      </w:r>
      <w:r w:rsidR="00AD71C1">
        <w:rPr>
          <w:szCs w:val="24"/>
        </w:rPr>
        <w:tab/>
      </w:r>
      <w:r>
        <w:rPr>
          <w:szCs w:val="24"/>
        </w:rPr>
        <w:t>Line [C] is removed from the handler.</w:t>
      </w:r>
      <w:r>
        <w:rPr>
          <w:szCs w:val="24"/>
        </w:rPr>
        <w:br/>
      </w:r>
      <w:r>
        <w:rPr>
          <w:szCs w:val="24"/>
        </w:rPr>
        <w:br/>
      </w:r>
      <w:r>
        <w:rPr>
          <w:szCs w:val="24"/>
        </w:rPr>
        <w:tab/>
      </w:r>
      <w:r w:rsidRPr="00DE50E1">
        <w:rPr>
          <w:b/>
          <w:szCs w:val="24"/>
        </w:rPr>
        <w:t>Effect on execution? (circle one)   1   …   2   …   3   …   4   …   5</w:t>
      </w:r>
    </w:p>
    <w:p w14:paraId="4FC57BC8" w14:textId="77777777" w:rsidR="00AD71C1" w:rsidRDefault="00AD71C1" w:rsidP="00EC333C">
      <w:pPr>
        <w:pStyle w:val="Question"/>
        <w:ind w:left="360" w:hanging="360"/>
        <w:rPr>
          <w:b/>
          <w:szCs w:val="24"/>
        </w:rPr>
      </w:pPr>
    </w:p>
    <w:p w14:paraId="762C6FF0" w14:textId="77777777" w:rsidR="00AD71C1" w:rsidRDefault="00AD71C1" w:rsidP="00EC333C">
      <w:pPr>
        <w:pStyle w:val="Question"/>
        <w:rPr>
          <w:b/>
          <w:szCs w:val="24"/>
        </w:rPr>
      </w:pPr>
      <w:r>
        <w:rPr>
          <w:szCs w:val="24"/>
        </w:rPr>
        <w:t>(D)</w:t>
      </w:r>
      <w:r>
        <w:rPr>
          <w:szCs w:val="24"/>
        </w:rPr>
        <w:tab/>
      </w:r>
      <w:r w:rsidR="00EC333C">
        <w:rPr>
          <w:szCs w:val="24"/>
        </w:rPr>
        <w:t xml:space="preserve">A summer intern decides that if a process is waiting for a character it should be scheduled for execution half as often, so he adds a second call to </w:t>
      </w:r>
      <w:r w:rsidR="00EC333C" w:rsidRPr="00006218">
        <w:rPr>
          <w:rFonts w:ascii="Consolas" w:hAnsi="Consolas"/>
          <w:szCs w:val="24"/>
        </w:rPr>
        <w:t>Scheduler()</w:t>
      </w:r>
      <w:r w:rsidR="00EC333C">
        <w:rPr>
          <w:szCs w:val="24"/>
        </w:rPr>
        <w:t>, i.e., he duplicates line [B].   Briefly describe the actual effect of this change.  To be concrete assume there are N processes and that it’s process 0 that executes the ReadKey SVC.</w:t>
      </w:r>
      <w:r w:rsidR="00EC333C">
        <w:rPr>
          <w:szCs w:val="24"/>
        </w:rPr>
        <w:br/>
      </w:r>
      <w:r w:rsidR="00EC333C">
        <w:rPr>
          <w:szCs w:val="24"/>
        </w:rPr>
        <w:br/>
      </w:r>
      <w:r w:rsidR="00EC333C">
        <w:rPr>
          <w:szCs w:val="24"/>
        </w:rPr>
        <w:tab/>
      </w:r>
      <w:r w:rsidR="00EC333C" w:rsidRPr="00A464FE">
        <w:rPr>
          <w:b/>
          <w:szCs w:val="24"/>
        </w:rPr>
        <w:t>Brief description</w:t>
      </w:r>
    </w:p>
    <w:p w14:paraId="6BE68095" w14:textId="77777777" w:rsidR="00AD71C1" w:rsidRDefault="00AD71C1">
      <w:pPr>
        <w:rPr>
          <w:szCs w:val="24"/>
        </w:rPr>
      </w:pPr>
      <w:r>
        <w:rPr>
          <w:szCs w:val="24"/>
        </w:rPr>
        <w:br w:type="page"/>
      </w:r>
    </w:p>
    <w:p w14:paraId="04DFBA1C" w14:textId="77777777" w:rsidR="00AD71C1" w:rsidRDefault="00AD71C1" w:rsidP="00EC333C">
      <w:pPr>
        <w:pStyle w:val="Question"/>
        <w:rPr>
          <w:b/>
          <w:szCs w:val="24"/>
        </w:rPr>
      </w:pPr>
      <w:r>
        <w:rPr>
          <w:b/>
          <w:szCs w:val="24"/>
        </w:rPr>
        <w:t>Problem 2.</w:t>
      </w:r>
    </w:p>
    <w:p w14:paraId="397E1EC0" w14:textId="77777777" w:rsidR="00AD71C1" w:rsidRDefault="00AD71C1" w:rsidP="00EC333C">
      <w:pPr>
        <w:pStyle w:val="Question"/>
        <w:rPr>
          <w:b/>
          <w:szCs w:val="24"/>
        </w:rPr>
      </w:pPr>
    </w:p>
    <w:p w14:paraId="5A88C88E" w14:textId="77777777" w:rsidR="00AD71C1" w:rsidRDefault="00AD71C1" w:rsidP="00AD71C1">
      <w:r>
        <w:t>A Beta running the OS from lab 8 is running two processes:</w:t>
      </w:r>
    </w:p>
    <w:p w14:paraId="4C82D3EA" w14:textId="77777777" w:rsidR="00AD71C1" w:rsidRDefault="00AD71C1" w:rsidP="00AD71C1"/>
    <w:p w14:paraId="52089A2A" w14:textId="77777777" w:rsidR="00AD71C1" w:rsidRDefault="00AD71C1" w:rsidP="00AD71C1">
      <w:pPr>
        <w:tabs>
          <w:tab w:val="left" w:pos="1440"/>
        </w:tabs>
        <w:ind w:left="720"/>
        <w:rPr>
          <w:rFonts w:ascii="Courier" w:hAnsi="Courier"/>
        </w:rPr>
      </w:pPr>
      <w:r>
        <w:rPr>
          <w:rFonts w:ascii="Courier" w:hAnsi="Courier"/>
        </w:rPr>
        <w:t>// Process 0:</w:t>
      </w:r>
      <w:r>
        <w:rPr>
          <w:rFonts w:ascii="Courier" w:hAnsi="Courier"/>
        </w:rPr>
        <w:tab/>
      </w:r>
      <w:r>
        <w:rPr>
          <w:rFonts w:ascii="Courier" w:hAnsi="Courier"/>
        </w:rPr>
        <w:tab/>
      </w:r>
      <w:r>
        <w:rPr>
          <w:rFonts w:ascii="Courier" w:hAnsi="Courier"/>
        </w:rPr>
        <w:tab/>
        <w:t>// Process 1:</w:t>
      </w:r>
    </w:p>
    <w:p w14:paraId="2F0F1526" w14:textId="77777777" w:rsidR="00AD71C1" w:rsidRDefault="00AD71C1" w:rsidP="00AD71C1">
      <w:pPr>
        <w:tabs>
          <w:tab w:val="left" w:pos="1440"/>
        </w:tabs>
        <w:ind w:left="720"/>
        <w:rPr>
          <w:rFonts w:ascii="Courier" w:hAnsi="Courier"/>
        </w:rPr>
      </w:pPr>
      <w:r>
        <w:rPr>
          <w:rFonts w:ascii="Courier" w:hAnsi="Courier"/>
        </w:rPr>
        <w:t>P0:</w:t>
      </w:r>
      <w:r>
        <w:rPr>
          <w:rFonts w:ascii="Courier" w:hAnsi="Courier"/>
        </w:rPr>
        <w:tab/>
        <w:t>GetKey()</w:t>
      </w:r>
      <w:r>
        <w:rPr>
          <w:rFonts w:ascii="Courier" w:hAnsi="Courier"/>
        </w:rPr>
        <w:tab/>
      </w:r>
      <w:r>
        <w:rPr>
          <w:rFonts w:ascii="Courier" w:hAnsi="Courier"/>
        </w:rPr>
        <w:tab/>
      </w:r>
      <w:r>
        <w:rPr>
          <w:rFonts w:ascii="Courier" w:hAnsi="Courier"/>
        </w:rPr>
        <w:tab/>
        <w:t>P1:</w:t>
      </w:r>
      <w:r>
        <w:rPr>
          <w:rFonts w:ascii="Courier" w:hAnsi="Courier"/>
        </w:rPr>
        <w:tab/>
        <w:t>ADDC(R0, 1, R0)</w:t>
      </w:r>
    </w:p>
    <w:p w14:paraId="70AB2F1D" w14:textId="77777777" w:rsidR="00AD71C1" w:rsidRDefault="00AD71C1" w:rsidP="00AD71C1">
      <w:pPr>
        <w:tabs>
          <w:tab w:val="left" w:pos="1440"/>
        </w:tabs>
        <w:ind w:left="720"/>
        <w:rPr>
          <w:rFonts w:ascii="Courier" w:hAnsi="Courier"/>
        </w:rPr>
      </w:pPr>
      <w:r>
        <w:rPr>
          <w:rFonts w:ascii="Courier" w:hAnsi="Courier"/>
        </w:rPr>
        <w:tab/>
        <w:t>WrCh()</w:t>
      </w:r>
      <w:r>
        <w:rPr>
          <w:rFonts w:ascii="Courier" w:hAnsi="Courier"/>
        </w:rPr>
        <w:tab/>
      </w:r>
      <w:r>
        <w:rPr>
          <w:rFonts w:ascii="Courier" w:hAnsi="Courier"/>
        </w:rPr>
        <w:tab/>
      </w:r>
      <w:r>
        <w:rPr>
          <w:rFonts w:ascii="Courier" w:hAnsi="Courier"/>
        </w:rPr>
        <w:tab/>
      </w:r>
      <w:r>
        <w:rPr>
          <w:rFonts w:ascii="Courier" w:hAnsi="Courier"/>
        </w:rPr>
        <w:tab/>
      </w:r>
    </w:p>
    <w:p w14:paraId="723B6358" w14:textId="77777777" w:rsidR="00AD71C1" w:rsidRPr="00C403A3" w:rsidRDefault="00AD71C1" w:rsidP="00AD71C1">
      <w:pPr>
        <w:tabs>
          <w:tab w:val="left" w:pos="1440"/>
        </w:tabs>
        <w:ind w:left="720"/>
        <w:rPr>
          <w:rFonts w:ascii="Courier" w:hAnsi="Courier"/>
        </w:rPr>
      </w:pPr>
      <w:r>
        <w:rPr>
          <w:rFonts w:ascii="Courier" w:hAnsi="Courier"/>
        </w:rPr>
        <w:tab/>
        <w:t>BR(P0)</w:t>
      </w:r>
      <w:r>
        <w:rPr>
          <w:rFonts w:ascii="Courier" w:hAnsi="Courier"/>
        </w:rPr>
        <w:tab/>
      </w:r>
      <w:r>
        <w:rPr>
          <w:rFonts w:ascii="Courier" w:hAnsi="Courier"/>
        </w:rPr>
        <w:tab/>
      </w:r>
      <w:r>
        <w:rPr>
          <w:rFonts w:ascii="Courier" w:hAnsi="Courier"/>
        </w:rPr>
        <w:tab/>
      </w:r>
      <w:r>
        <w:rPr>
          <w:rFonts w:ascii="Courier" w:hAnsi="Courier"/>
        </w:rPr>
        <w:tab/>
        <w:t>BR(P1)</w:t>
      </w:r>
    </w:p>
    <w:p w14:paraId="6B5F11E4" w14:textId="77777777" w:rsidR="00AD71C1" w:rsidRDefault="00AD71C1" w:rsidP="00AD71C1"/>
    <w:p w14:paraId="393E3976" w14:textId="77777777" w:rsidR="00AD71C1" w:rsidRDefault="00AD71C1" w:rsidP="00AD71C1">
      <w:pPr>
        <w:ind w:right="-2970"/>
        <w:rPr>
          <w:bCs/>
        </w:rPr>
      </w:pPr>
      <w:r>
        <w:rPr>
          <w:bCs/>
        </w:rPr>
        <w:t>You type a few characters and see them echoed.</w:t>
      </w:r>
    </w:p>
    <w:p w14:paraId="232F316C" w14:textId="77777777" w:rsidR="00AD71C1" w:rsidRPr="000E5992" w:rsidRDefault="00AD71C1" w:rsidP="00AD71C1">
      <w:pPr>
        <w:ind w:right="-2970"/>
        <w:rPr>
          <w:bCs/>
        </w:rPr>
      </w:pPr>
    </w:p>
    <w:p w14:paraId="6487AFA2" w14:textId="07E98DA2" w:rsidR="00AD71C1" w:rsidRDefault="00AD71C1" w:rsidP="00AD71C1">
      <w:pPr>
        <w:pStyle w:val="QUESTION1"/>
        <w:numPr>
          <w:ilvl w:val="0"/>
          <w:numId w:val="14"/>
        </w:numPr>
        <w:tabs>
          <w:tab w:val="clear" w:pos="720"/>
        </w:tabs>
        <w:ind w:left="360"/>
      </w:pPr>
      <w:r>
        <w:t xml:space="preserve">What can you say about the value in the XP register on return from the </w:t>
      </w:r>
      <w:r w:rsidRPr="000E5992">
        <w:rPr>
          <w:rFonts w:ascii="Courier" w:hAnsi="Courier"/>
          <w:b/>
        </w:rPr>
        <w:t>GetKey()</w:t>
      </w:r>
      <w:r>
        <w:t xml:space="preserve"> SVC?</w:t>
      </w:r>
    </w:p>
    <w:p w14:paraId="4469CAEB" w14:textId="77777777" w:rsidR="00AD71C1" w:rsidRDefault="00AD71C1" w:rsidP="00AD71C1">
      <w:pPr>
        <w:pStyle w:val="QUESTION1"/>
        <w:ind w:left="360" w:firstLine="0"/>
      </w:pPr>
    </w:p>
    <w:p w14:paraId="299A76E2" w14:textId="77777777" w:rsidR="00AD71C1" w:rsidRDefault="00AD71C1" w:rsidP="00AD71C1">
      <w:pPr>
        <w:pStyle w:val="QUESTION1"/>
        <w:ind w:left="360" w:firstLine="0"/>
        <w:jc w:val="right"/>
        <w:rPr>
          <w:b/>
        </w:rPr>
      </w:pPr>
      <w:r>
        <w:rPr>
          <w:b/>
        </w:rPr>
        <w:t>It may have different values on consecutive returns:   TRUE    FALSE</w:t>
      </w:r>
    </w:p>
    <w:p w14:paraId="25CF89F4" w14:textId="77777777" w:rsidR="00AD71C1" w:rsidRDefault="00AD71C1" w:rsidP="00AD71C1">
      <w:pPr>
        <w:pStyle w:val="QUESTION1"/>
        <w:ind w:left="360" w:firstLine="0"/>
        <w:jc w:val="right"/>
        <w:rPr>
          <w:b/>
        </w:rPr>
      </w:pPr>
    </w:p>
    <w:p w14:paraId="25EC24EB" w14:textId="77777777" w:rsidR="00AD71C1" w:rsidRDefault="00AD71C1" w:rsidP="00AD71C1">
      <w:pPr>
        <w:pStyle w:val="QUESTION1"/>
        <w:ind w:left="360" w:firstLine="0"/>
        <w:jc w:val="right"/>
        <w:rPr>
          <w:b/>
        </w:rPr>
      </w:pPr>
      <w:r>
        <w:rPr>
          <w:b/>
        </w:rPr>
        <w:t>It always has a high-order 0 bit:   TRUE    FALSE</w:t>
      </w:r>
    </w:p>
    <w:p w14:paraId="6F510596" w14:textId="77777777" w:rsidR="00AD71C1" w:rsidRDefault="00AD71C1" w:rsidP="00AD71C1">
      <w:pPr>
        <w:pStyle w:val="QUESTION1"/>
        <w:ind w:left="360" w:firstLine="0"/>
        <w:jc w:val="right"/>
        <w:rPr>
          <w:b/>
        </w:rPr>
      </w:pPr>
    </w:p>
    <w:p w14:paraId="125050DE" w14:textId="77777777" w:rsidR="00AD71C1" w:rsidRDefault="00AD71C1" w:rsidP="00AD71C1">
      <w:pPr>
        <w:pStyle w:val="QUESTION1"/>
        <w:ind w:left="360" w:firstLine="0"/>
        <w:jc w:val="right"/>
        <w:rPr>
          <w:b/>
        </w:rPr>
      </w:pPr>
      <w:r>
        <w:rPr>
          <w:b/>
        </w:rPr>
        <w:t>It is always a multiple of 4:   TRUE    FALSE</w:t>
      </w:r>
    </w:p>
    <w:p w14:paraId="2E3B146A" w14:textId="77777777" w:rsidR="00AD71C1" w:rsidRDefault="00AD71C1" w:rsidP="00AD71C1">
      <w:pPr>
        <w:pStyle w:val="QUESTION1"/>
        <w:ind w:left="360" w:firstLine="0"/>
        <w:jc w:val="right"/>
        <w:rPr>
          <w:b/>
        </w:rPr>
      </w:pPr>
    </w:p>
    <w:p w14:paraId="2B8AF017" w14:textId="77777777" w:rsidR="00AD71C1" w:rsidRDefault="00AD71C1" w:rsidP="00AD71C1">
      <w:pPr>
        <w:pStyle w:val="QUESTION1"/>
        <w:ind w:left="360" w:firstLine="0"/>
        <w:jc w:val="right"/>
        <w:rPr>
          <w:b/>
        </w:rPr>
      </w:pPr>
      <w:r>
        <w:rPr>
          <w:b/>
        </w:rPr>
        <w:t>It always has the value P0+4:   TRUE    FALSE</w:t>
      </w:r>
    </w:p>
    <w:p w14:paraId="0C296412" w14:textId="77777777" w:rsidR="00AD71C1" w:rsidRDefault="00AD71C1" w:rsidP="00AD71C1">
      <w:pPr>
        <w:pStyle w:val="QUESTION1"/>
        <w:ind w:left="1080" w:firstLine="0"/>
        <w:jc w:val="right"/>
        <w:rPr>
          <w:b/>
        </w:rPr>
      </w:pPr>
    </w:p>
    <w:p w14:paraId="2AF0C57B" w14:textId="77777777" w:rsidR="00AD71C1" w:rsidRDefault="00AD71C1" w:rsidP="00AD71C1">
      <w:r>
        <w:t xml:space="preserve">You notice that Process 1 increments R0, whose value increases at some fairly constant rate </w:t>
      </w:r>
      <w:r w:rsidRPr="00FD4D93">
        <w:rPr>
          <w:b/>
        </w:rPr>
        <w:t>R</w:t>
      </w:r>
      <w:r>
        <w:t xml:space="preserve"> increments/second.  You experiment with several changes below, not typing but monitoring the rate at which the count in Process 1’s R0 increases.  For each of the experiments below, you are asked to estimate its effect on the R0 counting rate, relative to </w:t>
      </w:r>
      <w:r w:rsidRPr="000E5992">
        <w:rPr>
          <w:b/>
        </w:rPr>
        <w:t>R</w:t>
      </w:r>
      <w:r>
        <w:t>; choose among</w:t>
      </w:r>
    </w:p>
    <w:p w14:paraId="71D4C956" w14:textId="77777777" w:rsidR="00AD71C1" w:rsidRDefault="00AD71C1" w:rsidP="00AD71C1"/>
    <w:p w14:paraId="0B3CD74A" w14:textId="77777777" w:rsidR="00AD71C1" w:rsidRDefault="00AD71C1" w:rsidP="00AD71C1">
      <w:r>
        <w:tab/>
      </w:r>
      <w:r w:rsidRPr="00FD4D93">
        <w:rPr>
          <w:b/>
        </w:rPr>
        <w:t>+LOTS:</w:t>
      </w:r>
      <w:r>
        <w:t xml:space="preserve"> the rate increases considerably, e.g., twice </w:t>
      </w:r>
      <w:r w:rsidRPr="000E5992">
        <w:rPr>
          <w:b/>
        </w:rPr>
        <w:t>R</w:t>
      </w:r>
      <w:r>
        <w:t>.</w:t>
      </w:r>
    </w:p>
    <w:p w14:paraId="381BECDA" w14:textId="77777777" w:rsidR="00AD71C1" w:rsidRDefault="00AD71C1" w:rsidP="00AD71C1">
      <w:r>
        <w:tab/>
      </w:r>
      <w:r w:rsidRPr="00FD4D93">
        <w:rPr>
          <w:b/>
        </w:rPr>
        <w:t>SAME:</w:t>
      </w:r>
      <w:r>
        <w:t xml:space="preserve"> the rate is about the same as </w:t>
      </w:r>
      <w:r w:rsidRPr="000E5992">
        <w:rPr>
          <w:b/>
        </w:rPr>
        <w:t>R</w:t>
      </w:r>
    </w:p>
    <w:p w14:paraId="225A3F2A" w14:textId="77777777" w:rsidR="00AD71C1" w:rsidRDefault="00AD71C1" w:rsidP="00AD71C1">
      <w:r>
        <w:tab/>
      </w:r>
      <w:r w:rsidRPr="00FD4D93">
        <w:rPr>
          <w:b/>
        </w:rPr>
        <w:t>-LOTS:</w:t>
      </w:r>
      <w:r>
        <w:t xml:space="preserve"> the rate is much lower, e.g., </w:t>
      </w:r>
      <w:r w:rsidRPr="000E5992">
        <w:rPr>
          <w:b/>
        </w:rPr>
        <w:t>R/2</w:t>
      </w:r>
      <w:r>
        <w:t xml:space="preserve"> or lower.</w:t>
      </w:r>
    </w:p>
    <w:p w14:paraId="7B35EB2C" w14:textId="77777777" w:rsidR="00AD71C1" w:rsidRDefault="00AD71C1" w:rsidP="00AD71C1"/>
    <w:p w14:paraId="5E8BEAAC" w14:textId="5062FED4" w:rsidR="00AD71C1" w:rsidRDefault="00AD71C1" w:rsidP="00AD71C1">
      <w:pPr>
        <w:pStyle w:val="QUESTION1"/>
        <w:numPr>
          <w:ilvl w:val="0"/>
          <w:numId w:val="14"/>
        </w:numPr>
        <w:ind w:left="360"/>
      </w:pPr>
      <w:r>
        <w:t>As an experiment, you eliminate Process 0 (so that only Process 1 is running).  How does the rate of increase of Process 1’s R0 change?  Assume the scheduler time slice for each process is long compared to one iteration of either loop.</w:t>
      </w:r>
    </w:p>
    <w:p w14:paraId="38B6B3B5" w14:textId="77777777" w:rsidR="00AD71C1" w:rsidRDefault="00AD71C1" w:rsidP="00AD71C1">
      <w:pPr>
        <w:pStyle w:val="QUESTION1"/>
        <w:ind w:firstLine="0"/>
      </w:pPr>
    </w:p>
    <w:p w14:paraId="5418FDD2" w14:textId="77777777" w:rsidR="00AD71C1" w:rsidRPr="00FD4D93" w:rsidRDefault="00AD71C1" w:rsidP="00AD71C1">
      <w:pPr>
        <w:pStyle w:val="QUESTION1"/>
        <w:ind w:left="0" w:firstLine="90"/>
        <w:jc w:val="right"/>
        <w:rPr>
          <w:b/>
        </w:rPr>
      </w:pPr>
      <w:r w:rsidRPr="00FD4D93">
        <w:rPr>
          <w:b/>
        </w:rPr>
        <w:t xml:space="preserve">Circle one:   +LOTS </w:t>
      </w:r>
      <w:r>
        <w:rPr>
          <w:b/>
        </w:rPr>
        <w:t xml:space="preserve">    </w:t>
      </w:r>
      <w:r w:rsidRPr="00FD4D93">
        <w:rPr>
          <w:b/>
        </w:rPr>
        <w:t xml:space="preserve">SAME   </w:t>
      </w:r>
      <w:r>
        <w:rPr>
          <w:b/>
        </w:rPr>
        <w:t xml:space="preserve">  </w:t>
      </w:r>
      <w:r w:rsidRPr="00FD4D93">
        <w:rPr>
          <w:b/>
        </w:rPr>
        <w:t xml:space="preserve">   -LOTS</w:t>
      </w:r>
    </w:p>
    <w:p w14:paraId="5DCE3DAD" w14:textId="77777777" w:rsidR="00AD71C1" w:rsidRDefault="00AD71C1" w:rsidP="00AD71C1">
      <w:pPr>
        <w:pStyle w:val="QUESTION1"/>
        <w:ind w:firstLine="0"/>
      </w:pPr>
    </w:p>
    <w:p w14:paraId="4C20EE43" w14:textId="77777777" w:rsidR="00AD71C1" w:rsidRDefault="00AD71C1" w:rsidP="00AD71C1">
      <w:r>
        <w:t xml:space="preserve">You restore both processes and </w:t>
      </w:r>
      <w:r w:rsidRPr="00802D52">
        <w:rPr>
          <w:i/>
        </w:rPr>
        <w:t>eliminate the Scheduler() call</w:t>
      </w:r>
      <w:r>
        <w:t xml:space="preserve"> invoked by the GetKey() SVC when no character is ready to be returned.</w:t>
      </w:r>
    </w:p>
    <w:p w14:paraId="26616712" w14:textId="77777777" w:rsidR="00AD71C1" w:rsidRDefault="00AD71C1" w:rsidP="00AD71C1">
      <w:pPr>
        <w:pStyle w:val="QUESTION1"/>
        <w:ind w:firstLine="0"/>
      </w:pPr>
    </w:p>
    <w:p w14:paraId="1D797630" w14:textId="357D943C" w:rsidR="00AD71C1" w:rsidRDefault="00AD71C1" w:rsidP="00AD71C1">
      <w:pPr>
        <w:pStyle w:val="QUESTION1"/>
        <w:numPr>
          <w:ilvl w:val="0"/>
          <w:numId w:val="14"/>
        </w:numPr>
        <w:ind w:left="360"/>
      </w:pPr>
      <w:r>
        <w:t xml:space="preserve">How does this effect the rate at which R0 increases, relative to the original counting rate </w:t>
      </w:r>
      <w:r w:rsidRPr="000E5992">
        <w:rPr>
          <w:b/>
        </w:rPr>
        <w:t>R</w:t>
      </w:r>
      <w:r>
        <w:t>?</w:t>
      </w:r>
      <w:r w:rsidRPr="008E29E2">
        <w:t xml:space="preserve"> </w:t>
      </w:r>
    </w:p>
    <w:p w14:paraId="57B7D160" w14:textId="77777777" w:rsidR="00AD71C1" w:rsidRPr="00FD4D93" w:rsidRDefault="00AD71C1" w:rsidP="00AD71C1">
      <w:pPr>
        <w:pStyle w:val="QUESTION1"/>
        <w:ind w:left="360" w:firstLine="90"/>
        <w:jc w:val="right"/>
        <w:rPr>
          <w:b/>
        </w:rPr>
      </w:pPr>
      <w:r w:rsidRPr="00FD4D93">
        <w:rPr>
          <w:b/>
        </w:rPr>
        <w:t xml:space="preserve">Circle one:   +LOTS </w:t>
      </w:r>
      <w:r>
        <w:rPr>
          <w:b/>
        </w:rPr>
        <w:t xml:space="preserve">    </w:t>
      </w:r>
      <w:r w:rsidRPr="00FD4D93">
        <w:rPr>
          <w:b/>
        </w:rPr>
        <w:t xml:space="preserve">SAME   </w:t>
      </w:r>
      <w:r>
        <w:rPr>
          <w:b/>
        </w:rPr>
        <w:t xml:space="preserve">  </w:t>
      </w:r>
      <w:r w:rsidRPr="00FD4D93">
        <w:rPr>
          <w:b/>
        </w:rPr>
        <w:t xml:space="preserve">   -LOTS</w:t>
      </w:r>
    </w:p>
    <w:p w14:paraId="41E83AB9" w14:textId="77777777" w:rsidR="00AD71C1" w:rsidRDefault="00AD71C1" w:rsidP="00AD71C1">
      <w:pPr>
        <w:pStyle w:val="QUESTION1"/>
        <w:ind w:left="360" w:firstLine="0"/>
      </w:pPr>
    </w:p>
    <w:p w14:paraId="7A4B1D67" w14:textId="2AF5DF20" w:rsidR="00AD71C1" w:rsidRPr="00AD71C1" w:rsidRDefault="00AD71C1" w:rsidP="00AD71C1">
      <w:pPr>
        <w:pStyle w:val="QUESTION1"/>
        <w:numPr>
          <w:ilvl w:val="0"/>
          <w:numId w:val="14"/>
        </w:numPr>
        <w:tabs>
          <w:tab w:val="right" w:pos="8550"/>
        </w:tabs>
        <w:ind w:left="360"/>
      </w:pPr>
      <w:r>
        <w:t xml:space="preserve">Again running both Process 0 and Process 1, you now replace the single Scheduler() call invoked by GetKey() by </w:t>
      </w:r>
      <w:r w:rsidRPr="00252EF6">
        <w:rPr>
          <w:b/>
        </w:rPr>
        <w:t>two consecutive</w:t>
      </w:r>
      <w:r>
        <w:t xml:space="preserve"> Scheduler() calls.  How does the rate at which Process 1 counts change, relative to the original rate </w:t>
      </w:r>
      <w:r w:rsidRPr="000E5992">
        <w:rPr>
          <w:b/>
        </w:rPr>
        <w:t>R</w:t>
      </w:r>
      <w:r w:rsidRPr="001F7080">
        <w:t>?</w:t>
      </w:r>
      <w:r>
        <w:br/>
      </w:r>
      <w:r>
        <w:br/>
      </w:r>
      <w:r>
        <w:tab/>
      </w:r>
      <w:r>
        <w:tab/>
      </w:r>
      <w:r w:rsidRPr="00AD71C1">
        <w:rPr>
          <w:b/>
        </w:rPr>
        <w:t>Circle one:   +LOTS     SAME        -LOTS</w:t>
      </w:r>
    </w:p>
    <w:p w14:paraId="5DBAA2D5" w14:textId="77777777" w:rsidR="00AD71C1" w:rsidRDefault="00AD71C1">
      <w:r>
        <w:br w:type="page"/>
      </w:r>
    </w:p>
    <w:p w14:paraId="5C05BBD7" w14:textId="77777777" w:rsidR="00AD71C1" w:rsidRPr="00AD71C1" w:rsidRDefault="00AD71C1" w:rsidP="00AD71C1">
      <w:pPr>
        <w:rPr>
          <w:b/>
        </w:rPr>
      </w:pPr>
      <w:r w:rsidRPr="00AD71C1">
        <w:rPr>
          <w:b/>
        </w:rPr>
        <w:t>Problem 3.</w:t>
      </w:r>
    </w:p>
    <w:p w14:paraId="2CA4EA14" w14:textId="77777777" w:rsidR="00AD71C1" w:rsidRDefault="00AD71C1" w:rsidP="00AD71C1"/>
    <w:p w14:paraId="10E798B6" w14:textId="19985D75" w:rsidR="00EE26CF" w:rsidRDefault="00EE26CF" w:rsidP="00EE26CF">
      <w:pPr>
        <w:widowControl w:val="0"/>
        <w:autoSpaceDE w:val="0"/>
        <w:autoSpaceDN w:val="0"/>
        <w:adjustRightInd w:val="0"/>
        <w:rPr>
          <w:color w:val="000000"/>
          <w:szCs w:val="22"/>
        </w:rPr>
      </w:pPr>
      <w:r>
        <w:rPr>
          <w:color w:val="000000"/>
          <w:szCs w:val="22"/>
        </w:rPr>
        <w:t>Real Virtuality, Inc</w:t>
      </w:r>
      <w:r w:rsidR="002C3BA3">
        <w:rPr>
          <w:color w:val="000000"/>
          <w:szCs w:val="22"/>
        </w:rPr>
        <w:t>.</w:t>
      </w:r>
      <w:r>
        <w:rPr>
          <w:color w:val="000000"/>
          <w:szCs w:val="22"/>
        </w:rPr>
        <w:t xml:space="preserve"> markets three different computers, each with its own operating system. The systems are: </w:t>
      </w:r>
    </w:p>
    <w:p w14:paraId="1FDA2768" w14:textId="77777777" w:rsidR="00EE26CF" w:rsidRDefault="00EE26CF" w:rsidP="00EE26CF">
      <w:pPr>
        <w:widowControl w:val="0"/>
        <w:autoSpaceDE w:val="0"/>
        <w:autoSpaceDN w:val="0"/>
        <w:adjustRightInd w:val="0"/>
        <w:rPr>
          <w:color w:val="000000"/>
          <w:szCs w:val="22"/>
        </w:rPr>
      </w:pPr>
    </w:p>
    <w:p w14:paraId="0F26777B" w14:textId="77777777" w:rsidR="00EE26CF" w:rsidRDefault="00EE26CF" w:rsidP="00EE26CF">
      <w:pPr>
        <w:widowControl w:val="0"/>
        <w:autoSpaceDE w:val="0"/>
        <w:autoSpaceDN w:val="0"/>
        <w:adjustRightInd w:val="0"/>
        <w:ind w:left="1080" w:hanging="360"/>
        <w:rPr>
          <w:color w:val="000000"/>
          <w:szCs w:val="22"/>
        </w:rPr>
      </w:pPr>
      <w:r>
        <w:rPr>
          <w:b/>
          <w:bCs/>
          <w:color w:val="000000"/>
          <w:szCs w:val="22"/>
        </w:rPr>
        <w:t>Model A</w:t>
      </w:r>
      <w:r>
        <w:rPr>
          <w:color w:val="000000"/>
          <w:szCs w:val="22"/>
        </w:rPr>
        <w:t xml:space="preserve">: A timeshared Beta system whose OS kernel is uninterruptable.   </w:t>
      </w:r>
    </w:p>
    <w:p w14:paraId="51C27416" w14:textId="77777777" w:rsidR="00EE26CF" w:rsidRDefault="00EE26CF" w:rsidP="00EE26CF">
      <w:pPr>
        <w:widowControl w:val="0"/>
        <w:autoSpaceDE w:val="0"/>
        <w:autoSpaceDN w:val="0"/>
        <w:adjustRightInd w:val="0"/>
        <w:ind w:left="1080" w:hanging="360"/>
        <w:rPr>
          <w:color w:val="000000"/>
          <w:szCs w:val="22"/>
        </w:rPr>
      </w:pPr>
      <w:r>
        <w:rPr>
          <w:b/>
          <w:bCs/>
          <w:color w:val="000000"/>
          <w:szCs w:val="22"/>
        </w:rPr>
        <w:t>Model B</w:t>
      </w:r>
      <w:r>
        <w:rPr>
          <w:color w:val="000000"/>
          <w:szCs w:val="22"/>
        </w:rPr>
        <w:t xml:space="preserve">: A timeshared Beta system which enables device interrupts during handling of SVC traps. </w:t>
      </w:r>
    </w:p>
    <w:p w14:paraId="2BEC57FF" w14:textId="77777777" w:rsidR="00EE26CF" w:rsidRDefault="00EE26CF" w:rsidP="00EE26CF">
      <w:pPr>
        <w:widowControl w:val="0"/>
        <w:autoSpaceDE w:val="0"/>
        <w:autoSpaceDN w:val="0"/>
        <w:adjustRightInd w:val="0"/>
        <w:ind w:left="1080" w:hanging="360"/>
        <w:rPr>
          <w:color w:val="000000"/>
          <w:szCs w:val="22"/>
        </w:rPr>
      </w:pPr>
      <w:r>
        <w:rPr>
          <w:b/>
          <w:bCs/>
          <w:color w:val="000000"/>
          <w:szCs w:val="22"/>
        </w:rPr>
        <w:t>Model C</w:t>
      </w:r>
      <w:r>
        <w:rPr>
          <w:color w:val="000000"/>
          <w:szCs w:val="22"/>
        </w:rPr>
        <w:t xml:space="preserve">: A single-process (not timeshared) system which runs dedicated application code. </w:t>
      </w:r>
    </w:p>
    <w:p w14:paraId="24F8899C" w14:textId="77777777" w:rsidR="00EE26CF" w:rsidRDefault="00EE26CF" w:rsidP="00EE26CF">
      <w:pPr>
        <w:widowControl w:val="0"/>
        <w:autoSpaceDE w:val="0"/>
        <w:autoSpaceDN w:val="0"/>
        <w:adjustRightInd w:val="0"/>
        <w:rPr>
          <w:b/>
          <w:bCs/>
          <w:color w:val="000000"/>
          <w:szCs w:val="22"/>
        </w:rPr>
      </w:pPr>
      <w:r>
        <w:rPr>
          <w:b/>
          <w:bCs/>
          <w:color w:val="000000"/>
          <w:szCs w:val="22"/>
        </w:rPr>
        <w:t xml:space="preserve"> </w:t>
      </w:r>
    </w:p>
    <w:p w14:paraId="6DC3F372" w14:textId="77777777" w:rsidR="00EE26CF" w:rsidRDefault="00EE26CF" w:rsidP="00EE26CF">
      <w:pPr>
        <w:widowControl w:val="0"/>
        <w:autoSpaceDE w:val="0"/>
        <w:autoSpaceDN w:val="0"/>
        <w:adjustRightInd w:val="0"/>
        <w:rPr>
          <w:b/>
          <w:bCs/>
          <w:color w:val="000000"/>
          <w:szCs w:val="22"/>
        </w:rPr>
      </w:pPr>
      <w:r>
        <w:rPr>
          <w:color w:val="000000"/>
          <w:szCs w:val="22"/>
        </w:rPr>
        <w:t>Each system runs an operating system that supports concurrent I/O on several devices, including an operator's console with a keyboard. Les N. Dowd, RVI's newly-hired OS expert, is in a jam: he has dropped the shoebox containing the master copies of OS source for all three systems. Unfortunately, three disks containing handlers for the ReadKey SVC trap, which reads and returns the ASCII code for the next key struck on the keyboard, have gotten confused. Of course, they are unlabeled, and Les isn't sure which handler goes into the OS for which machine. The handler sources are</w:t>
      </w:r>
    </w:p>
    <w:p w14:paraId="115F4B16" w14:textId="77777777" w:rsidR="00EE26CF" w:rsidRDefault="00EE26CF" w:rsidP="00EE26CF">
      <w:pPr>
        <w:widowControl w:val="0"/>
        <w:autoSpaceDE w:val="0"/>
        <w:autoSpaceDN w:val="0"/>
        <w:adjustRightInd w:val="0"/>
        <w:rPr>
          <w:b/>
          <w:bCs/>
          <w:color w:val="000000"/>
          <w:szCs w:val="22"/>
        </w:rPr>
      </w:pPr>
    </w:p>
    <w:p w14:paraId="0FD04969" w14:textId="77777777" w:rsidR="00EE26CF" w:rsidRDefault="00EE26CF" w:rsidP="00EE26CF">
      <w:pPr>
        <w:widowControl w:val="0"/>
        <w:autoSpaceDE w:val="0"/>
        <w:autoSpaceDN w:val="0"/>
        <w:adjustRightInd w:val="0"/>
        <w:ind w:firstLine="720"/>
        <w:rPr>
          <w:rFonts w:ascii="Courier" w:hAnsi="Courier" w:cs="Courier"/>
          <w:color w:val="000000"/>
          <w:sz w:val="18"/>
          <w:szCs w:val="18"/>
        </w:rPr>
      </w:pPr>
      <w:r>
        <w:rPr>
          <w:rFonts w:ascii="Courier" w:hAnsi="Courier" w:cs="Courier"/>
          <w:color w:val="000000"/>
          <w:sz w:val="18"/>
          <w:szCs w:val="18"/>
        </w:rPr>
        <w:t>ReadCh_h() {</w:t>
      </w:r>
      <w:r>
        <w:rPr>
          <w:rFonts w:ascii="Courier" w:hAnsi="Courier" w:cs="Courier"/>
          <w:color w:val="000000"/>
          <w:sz w:val="18"/>
          <w:szCs w:val="18"/>
        </w:rPr>
        <w:tab/>
      </w:r>
      <w:r>
        <w:rPr>
          <w:rFonts w:ascii="Courier" w:hAnsi="Courier" w:cs="Courier"/>
          <w:color w:val="000000"/>
          <w:sz w:val="18"/>
          <w:szCs w:val="18"/>
        </w:rPr>
        <w:tab/>
      </w:r>
      <w:r>
        <w:rPr>
          <w:rFonts w:ascii="Courier" w:hAnsi="Courier" w:cs="Courier"/>
          <w:color w:val="000000"/>
          <w:sz w:val="18"/>
          <w:szCs w:val="18"/>
        </w:rPr>
        <w:tab/>
      </w:r>
      <w:r>
        <w:rPr>
          <w:rFonts w:ascii="Courier" w:hAnsi="Courier" w:cs="Courier"/>
          <w:color w:val="000000"/>
          <w:sz w:val="18"/>
          <w:szCs w:val="18"/>
        </w:rPr>
        <w:tab/>
      </w:r>
      <w:r>
        <w:rPr>
          <w:rFonts w:ascii="Courier" w:hAnsi="Courier" w:cs="Courier"/>
          <w:color w:val="000000"/>
          <w:sz w:val="18"/>
          <w:szCs w:val="18"/>
        </w:rPr>
        <w:tab/>
        <w:t>/* VERSION R1 */</w:t>
      </w:r>
    </w:p>
    <w:p w14:paraId="449D0062" w14:textId="77777777" w:rsidR="00EE26CF" w:rsidRDefault="00EE26CF" w:rsidP="00EE26CF">
      <w:pPr>
        <w:widowControl w:val="0"/>
        <w:autoSpaceDE w:val="0"/>
        <w:autoSpaceDN w:val="0"/>
        <w:adjustRightInd w:val="0"/>
        <w:ind w:firstLine="720"/>
        <w:rPr>
          <w:rFonts w:ascii="Courier" w:hAnsi="Courier" w:cs="Courier"/>
          <w:color w:val="000000"/>
          <w:sz w:val="18"/>
          <w:szCs w:val="18"/>
        </w:rPr>
      </w:pPr>
      <w:r>
        <w:rPr>
          <w:rFonts w:ascii="Courier" w:hAnsi="Courier" w:cs="Courier"/>
          <w:color w:val="000000"/>
          <w:sz w:val="18"/>
          <w:szCs w:val="18"/>
        </w:rPr>
        <w:t xml:space="preserve">  if (BufferEmpty(0))</w:t>
      </w:r>
      <w:r>
        <w:rPr>
          <w:rFonts w:ascii="Courier" w:hAnsi="Courier" w:cs="Courier"/>
          <w:color w:val="000000"/>
          <w:sz w:val="18"/>
          <w:szCs w:val="18"/>
        </w:rPr>
        <w:tab/>
      </w:r>
      <w:r>
        <w:rPr>
          <w:rFonts w:ascii="Courier" w:hAnsi="Courier" w:cs="Courier"/>
          <w:color w:val="000000"/>
          <w:sz w:val="18"/>
          <w:szCs w:val="18"/>
        </w:rPr>
        <w:tab/>
      </w:r>
      <w:r>
        <w:rPr>
          <w:rFonts w:ascii="Courier" w:hAnsi="Courier" w:cs="Courier"/>
          <w:color w:val="000000"/>
          <w:sz w:val="18"/>
          <w:szCs w:val="18"/>
        </w:rPr>
        <w:tab/>
        <w:t>/* Has a key been typed? */</w:t>
      </w:r>
    </w:p>
    <w:p w14:paraId="56249521" w14:textId="77777777" w:rsidR="00EE26CF" w:rsidRDefault="00EE26CF" w:rsidP="00EE26CF">
      <w:pPr>
        <w:widowControl w:val="0"/>
        <w:autoSpaceDE w:val="0"/>
        <w:autoSpaceDN w:val="0"/>
        <w:adjustRightInd w:val="0"/>
        <w:ind w:firstLine="720"/>
        <w:rPr>
          <w:rFonts w:ascii="Courier" w:hAnsi="Courier" w:cs="Courier"/>
          <w:color w:val="000000"/>
          <w:sz w:val="18"/>
          <w:szCs w:val="18"/>
        </w:rPr>
      </w:pPr>
      <w:r>
        <w:rPr>
          <w:rFonts w:ascii="Courier" w:hAnsi="Courier" w:cs="Courier"/>
          <w:color w:val="000000"/>
          <w:sz w:val="18"/>
          <w:szCs w:val="18"/>
        </w:rPr>
        <w:t xml:space="preserve">    User-&gt;Regs[XP] = User-&gt;Regs[XP]-4;</w:t>
      </w:r>
      <w:r>
        <w:rPr>
          <w:rFonts w:ascii="Courier" w:hAnsi="Courier" w:cs="Courier"/>
          <w:color w:val="000000"/>
          <w:sz w:val="18"/>
          <w:szCs w:val="18"/>
        </w:rPr>
        <w:tab/>
        <w:t>/* Nope, wait.</w:t>
      </w:r>
      <w:r>
        <w:rPr>
          <w:rFonts w:ascii="Courier" w:hAnsi="Courier" w:cs="Courier"/>
          <w:color w:val="000000"/>
          <w:sz w:val="18"/>
          <w:szCs w:val="18"/>
        </w:rPr>
        <w:tab/>
        <w:t>*/</w:t>
      </w:r>
    </w:p>
    <w:p w14:paraId="5479F18C" w14:textId="77777777" w:rsidR="00EE26CF" w:rsidRDefault="00EE26CF" w:rsidP="00EE26CF">
      <w:pPr>
        <w:widowControl w:val="0"/>
        <w:autoSpaceDE w:val="0"/>
        <w:autoSpaceDN w:val="0"/>
        <w:adjustRightInd w:val="0"/>
        <w:ind w:firstLine="720"/>
        <w:rPr>
          <w:rFonts w:ascii="Courier" w:hAnsi="Courier" w:cs="Courier"/>
          <w:color w:val="000000"/>
          <w:sz w:val="18"/>
          <w:szCs w:val="18"/>
        </w:rPr>
      </w:pPr>
      <w:r>
        <w:rPr>
          <w:rFonts w:ascii="Courier" w:hAnsi="Courier" w:cs="Courier"/>
          <w:color w:val="000000"/>
          <w:sz w:val="18"/>
          <w:szCs w:val="18"/>
        </w:rPr>
        <w:t xml:space="preserve">  else </w:t>
      </w:r>
    </w:p>
    <w:p w14:paraId="65346A8A" w14:textId="77777777" w:rsidR="00EE26CF" w:rsidRDefault="00EE26CF" w:rsidP="00EE26CF">
      <w:pPr>
        <w:widowControl w:val="0"/>
        <w:autoSpaceDE w:val="0"/>
        <w:autoSpaceDN w:val="0"/>
        <w:adjustRightInd w:val="0"/>
        <w:ind w:firstLine="720"/>
        <w:rPr>
          <w:rFonts w:ascii="Courier" w:hAnsi="Courier" w:cs="Courier"/>
          <w:color w:val="000000"/>
          <w:sz w:val="18"/>
          <w:szCs w:val="18"/>
        </w:rPr>
      </w:pPr>
      <w:r>
        <w:rPr>
          <w:rFonts w:ascii="Courier" w:hAnsi="Courier" w:cs="Courier"/>
          <w:color w:val="000000"/>
          <w:sz w:val="18"/>
          <w:szCs w:val="18"/>
        </w:rPr>
        <w:t xml:space="preserve">    User-&gt;Regs[0] = ReadInputBuffer(0);</w:t>
      </w:r>
      <w:r>
        <w:rPr>
          <w:rFonts w:ascii="Courier" w:hAnsi="Courier" w:cs="Courier"/>
          <w:color w:val="000000"/>
          <w:sz w:val="18"/>
          <w:szCs w:val="18"/>
        </w:rPr>
        <w:tab/>
        <w:t>/* Yup, return it. */</w:t>
      </w:r>
    </w:p>
    <w:p w14:paraId="26E81271" w14:textId="77777777" w:rsidR="00EE26CF" w:rsidRDefault="00EE26CF" w:rsidP="00EE26CF">
      <w:pPr>
        <w:widowControl w:val="0"/>
        <w:autoSpaceDE w:val="0"/>
        <w:autoSpaceDN w:val="0"/>
        <w:adjustRightInd w:val="0"/>
        <w:ind w:firstLine="720"/>
        <w:rPr>
          <w:rFonts w:ascii="Courier" w:hAnsi="Courier" w:cs="Courier"/>
          <w:color w:val="000000"/>
          <w:sz w:val="18"/>
          <w:szCs w:val="18"/>
        </w:rPr>
      </w:pPr>
      <w:r>
        <w:rPr>
          <w:rFonts w:ascii="Courier" w:hAnsi="Courier" w:cs="Courier"/>
          <w:color w:val="000000"/>
          <w:sz w:val="18"/>
          <w:szCs w:val="18"/>
        </w:rPr>
        <w:t>}</w:t>
      </w:r>
    </w:p>
    <w:p w14:paraId="30183884" w14:textId="77777777" w:rsidR="00EE26CF" w:rsidRDefault="00EE26CF" w:rsidP="00EE26CF">
      <w:pPr>
        <w:widowControl w:val="0"/>
        <w:autoSpaceDE w:val="0"/>
        <w:autoSpaceDN w:val="0"/>
        <w:adjustRightInd w:val="0"/>
        <w:ind w:firstLine="720"/>
        <w:rPr>
          <w:rFonts w:ascii="Courier" w:hAnsi="Courier" w:cs="Courier"/>
          <w:color w:val="000000"/>
          <w:sz w:val="18"/>
          <w:szCs w:val="18"/>
        </w:rPr>
      </w:pPr>
    </w:p>
    <w:p w14:paraId="2C3CF406" w14:textId="77777777" w:rsidR="00EE26CF" w:rsidRDefault="00EE26CF" w:rsidP="00EE26CF">
      <w:pPr>
        <w:widowControl w:val="0"/>
        <w:autoSpaceDE w:val="0"/>
        <w:autoSpaceDN w:val="0"/>
        <w:adjustRightInd w:val="0"/>
        <w:ind w:firstLine="720"/>
        <w:rPr>
          <w:rFonts w:ascii="Courier" w:hAnsi="Courier" w:cs="Courier"/>
          <w:color w:val="000000"/>
          <w:sz w:val="18"/>
          <w:szCs w:val="18"/>
        </w:rPr>
      </w:pPr>
      <w:r>
        <w:rPr>
          <w:rFonts w:ascii="Courier" w:hAnsi="Courier" w:cs="Courier"/>
          <w:color w:val="000000"/>
          <w:sz w:val="18"/>
          <w:szCs w:val="18"/>
        </w:rPr>
        <w:t>ReadCh_h() {</w:t>
      </w:r>
      <w:r>
        <w:rPr>
          <w:rFonts w:ascii="Courier" w:hAnsi="Courier" w:cs="Courier"/>
          <w:color w:val="000000"/>
          <w:sz w:val="18"/>
          <w:szCs w:val="18"/>
        </w:rPr>
        <w:tab/>
      </w:r>
      <w:r>
        <w:rPr>
          <w:rFonts w:ascii="Courier" w:hAnsi="Courier" w:cs="Courier"/>
          <w:color w:val="000000"/>
          <w:sz w:val="18"/>
          <w:szCs w:val="18"/>
        </w:rPr>
        <w:tab/>
      </w:r>
      <w:r>
        <w:rPr>
          <w:rFonts w:ascii="Courier" w:hAnsi="Courier" w:cs="Courier"/>
          <w:color w:val="000000"/>
          <w:sz w:val="18"/>
          <w:szCs w:val="18"/>
        </w:rPr>
        <w:tab/>
      </w:r>
      <w:r>
        <w:rPr>
          <w:rFonts w:ascii="Courier" w:hAnsi="Courier" w:cs="Courier"/>
          <w:color w:val="000000"/>
          <w:sz w:val="18"/>
          <w:szCs w:val="18"/>
        </w:rPr>
        <w:tab/>
      </w:r>
      <w:r>
        <w:rPr>
          <w:rFonts w:ascii="Courier" w:hAnsi="Courier" w:cs="Courier"/>
          <w:color w:val="000000"/>
          <w:sz w:val="18"/>
          <w:szCs w:val="18"/>
        </w:rPr>
        <w:tab/>
        <w:t>/* VERSION R2 */</w:t>
      </w:r>
    </w:p>
    <w:p w14:paraId="396A5C60" w14:textId="77777777" w:rsidR="00EE26CF" w:rsidRDefault="00EE26CF" w:rsidP="00EE26CF">
      <w:pPr>
        <w:widowControl w:val="0"/>
        <w:autoSpaceDE w:val="0"/>
        <w:autoSpaceDN w:val="0"/>
        <w:adjustRightInd w:val="0"/>
        <w:ind w:firstLine="720"/>
        <w:rPr>
          <w:rFonts w:ascii="Courier" w:hAnsi="Courier" w:cs="Courier"/>
          <w:color w:val="000000"/>
          <w:sz w:val="18"/>
          <w:szCs w:val="18"/>
        </w:rPr>
      </w:pPr>
      <w:r>
        <w:rPr>
          <w:rFonts w:ascii="Courier" w:hAnsi="Courier" w:cs="Courier"/>
          <w:color w:val="000000"/>
          <w:sz w:val="18"/>
          <w:szCs w:val="18"/>
        </w:rPr>
        <w:t xml:space="preserve">  int kbdnum=ProcTbl[Cur].KbdNum;</w:t>
      </w:r>
      <w:r>
        <w:rPr>
          <w:rFonts w:ascii="Courier" w:hAnsi="Courier" w:cs="Courier"/>
          <w:color w:val="000000"/>
          <w:sz w:val="18"/>
          <w:szCs w:val="18"/>
        </w:rPr>
        <w:tab/>
      </w:r>
    </w:p>
    <w:p w14:paraId="4066B2AE" w14:textId="77777777" w:rsidR="00EE26CF" w:rsidRDefault="00EE26CF" w:rsidP="00EE26CF">
      <w:pPr>
        <w:widowControl w:val="0"/>
        <w:autoSpaceDE w:val="0"/>
        <w:autoSpaceDN w:val="0"/>
        <w:adjustRightInd w:val="0"/>
        <w:ind w:firstLine="720"/>
        <w:rPr>
          <w:rFonts w:ascii="Courier" w:hAnsi="Courier" w:cs="Courier"/>
          <w:color w:val="000000"/>
          <w:sz w:val="18"/>
          <w:szCs w:val="18"/>
        </w:rPr>
      </w:pPr>
      <w:r>
        <w:rPr>
          <w:rFonts w:ascii="Courier" w:hAnsi="Courier" w:cs="Courier"/>
          <w:color w:val="000000"/>
          <w:sz w:val="18"/>
          <w:szCs w:val="18"/>
        </w:rPr>
        <w:t xml:space="preserve">  while (BufferEmpty(kbdnum)) ;</w:t>
      </w:r>
      <w:r>
        <w:rPr>
          <w:rFonts w:ascii="Courier" w:hAnsi="Courier" w:cs="Courier"/>
          <w:color w:val="000000"/>
          <w:sz w:val="18"/>
          <w:szCs w:val="18"/>
        </w:rPr>
        <w:tab/>
      </w:r>
      <w:r>
        <w:rPr>
          <w:rFonts w:ascii="Courier" w:hAnsi="Courier" w:cs="Courier"/>
          <w:color w:val="000000"/>
          <w:sz w:val="18"/>
          <w:szCs w:val="18"/>
        </w:rPr>
        <w:tab/>
        <w:t>/* Wait for a key to be hit*/</w:t>
      </w:r>
    </w:p>
    <w:p w14:paraId="3EE194F4" w14:textId="77777777" w:rsidR="00EE26CF" w:rsidRDefault="00EE26CF" w:rsidP="00EE26CF">
      <w:pPr>
        <w:widowControl w:val="0"/>
        <w:autoSpaceDE w:val="0"/>
        <w:autoSpaceDN w:val="0"/>
        <w:adjustRightInd w:val="0"/>
        <w:ind w:firstLine="720"/>
        <w:rPr>
          <w:rFonts w:ascii="Courier" w:hAnsi="Courier" w:cs="Courier"/>
          <w:color w:val="000000"/>
          <w:sz w:val="18"/>
          <w:szCs w:val="18"/>
        </w:rPr>
      </w:pPr>
      <w:r>
        <w:rPr>
          <w:rFonts w:ascii="Courier" w:hAnsi="Courier" w:cs="Courier"/>
          <w:color w:val="000000"/>
          <w:sz w:val="18"/>
          <w:szCs w:val="18"/>
        </w:rPr>
        <w:t xml:space="preserve">  User-&gt;Regs[0] = ReadInputBuffer(kbdnum);  /*...then return it. */</w:t>
      </w:r>
    </w:p>
    <w:p w14:paraId="6F1C2303" w14:textId="77777777" w:rsidR="00EE26CF" w:rsidRDefault="00EE26CF" w:rsidP="00EE26CF">
      <w:pPr>
        <w:widowControl w:val="0"/>
        <w:autoSpaceDE w:val="0"/>
        <w:autoSpaceDN w:val="0"/>
        <w:adjustRightInd w:val="0"/>
        <w:ind w:firstLine="720"/>
        <w:rPr>
          <w:rFonts w:ascii="Courier" w:hAnsi="Courier" w:cs="Courier"/>
          <w:color w:val="000000"/>
          <w:sz w:val="18"/>
          <w:szCs w:val="18"/>
        </w:rPr>
      </w:pPr>
      <w:r>
        <w:rPr>
          <w:rFonts w:ascii="Courier" w:hAnsi="Courier" w:cs="Courier"/>
          <w:color w:val="000000"/>
          <w:sz w:val="18"/>
          <w:szCs w:val="18"/>
        </w:rPr>
        <w:t>}</w:t>
      </w:r>
    </w:p>
    <w:p w14:paraId="25782A25" w14:textId="77777777" w:rsidR="00EE26CF" w:rsidRDefault="00EE26CF" w:rsidP="00EE26CF">
      <w:pPr>
        <w:widowControl w:val="0"/>
        <w:autoSpaceDE w:val="0"/>
        <w:autoSpaceDN w:val="0"/>
        <w:adjustRightInd w:val="0"/>
        <w:ind w:firstLine="720"/>
        <w:rPr>
          <w:rFonts w:ascii="Courier" w:hAnsi="Courier" w:cs="Courier"/>
          <w:color w:val="000000"/>
          <w:sz w:val="18"/>
          <w:szCs w:val="18"/>
        </w:rPr>
      </w:pPr>
    </w:p>
    <w:p w14:paraId="0DF59141" w14:textId="77777777" w:rsidR="00EE26CF" w:rsidRDefault="00EE26CF" w:rsidP="00EE26CF">
      <w:pPr>
        <w:widowControl w:val="0"/>
        <w:autoSpaceDE w:val="0"/>
        <w:autoSpaceDN w:val="0"/>
        <w:adjustRightInd w:val="0"/>
        <w:ind w:firstLine="720"/>
        <w:rPr>
          <w:rFonts w:ascii="Courier" w:hAnsi="Courier" w:cs="Courier"/>
          <w:color w:val="000000"/>
          <w:sz w:val="18"/>
          <w:szCs w:val="18"/>
        </w:rPr>
      </w:pPr>
      <w:r>
        <w:rPr>
          <w:rFonts w:ascii="Courier" w:hAnsi="Courier" w:cs="Courier"/>
          <w:color w:val="000000"/>
          <w:sz w:val="18"/>
          <w:szCs w:val="18"/>
        </w:rPr>
        <w:t>ReadCh_h() {</w:t>
      </w:r>
      <w:r>
        <w:rPr>
          <w:rFonts w:ascii="Courier" w:hAnsi="Courier" w:cs="Courier"/>
          <w:color w:val="000000"/>
          <w:sz w:val="18"/>
          <w:szCs w:val="18"/>
        </w:rPr>
        <w:tab/>
      </w:r>
      <w:r>
        <w:rPr>
          <w:rFonts w:ascii="Courier" w:hAnsi="Courier" w:cs="Courier"/>
          <w:color w:val="000000"/>
          <w:sz w:val="18"/>
          <w:szCs w:val="18"/>
        </w:rPr>
        <w:tab/>
      </w:r>
      <w:r>
        <w:rPr>
          <w:rFonts w:ascii="Courier" w:hAnsi="Courier" w:cs="Courier"/>
          <w:color w:val="000000"/>
          <w:sz w:val="18"/>
          <w:szCs w:val="18"/>
        </w:rPr>
        <w:tab/>
      </w:r>
      <w:r>
        <w:rPr>
          <w:rFonts w:ascii="Courier" w:hAnsi="Courier" w:cs="Courier"/>
          <w:color w:val="000000"/>
          <w:sz w:val="18"/>
          <w:szCs w:val="18"/>
        </w:rPr>
        <w:tab/>
      </w:r>
      <w:r>
        <w:rPr>
          <w:rFonts w:ascii="Courier" w:hAnsi="Courier" w:cs="Courier"/>
          <w:color w:val="000000"/>
          <w:sz w:val="18"/>
          <w:szCs w:val="18"/>
        </w:rPr>
        <w:tab/>
        <w:t>/* VERSION R3 */</w:t>
      </w:r>
    </w:p>
    <w:p w14:paraId="20D22CDA" w14:textId="77777777" w:rsidR="00EE26CF" w:rsidRDefault="00EE26CF" w:rsidP="00EE26CF">
      <w:pPr>
        <w:widowControl w:val="0"/>
        <w:autoSpaceDE w:val="0"/>
        <w:autoSpaceDN w:val="0"/>
        <w:adjustRightInd w:val="0"/>
        <w:ind w:firstLine="720"/>
        <w:rPr>
          <w:rFonts w:ascii="Courier" w:hAnsi="Courier" w:cs="Courier"/>
          <w:color w:val="000000"/>
          <w:sz w:val="18"/>
          <w:szCs w:val="18"/>
        </w:rPr>
      </w:pPr>
      <w:r>
        <w:rPr>
          <w:rFonts w:ascii="Courier" w:hAnsi="Courier" w:cs="Courier"/>
          <w:color w:val="000000"/>
          <w:sz w:val="18"/>
          <w:szCs w:val="18"/>
        </w:rPr>
        <w:t xml:space="preserve">  int kbdnum=ProcTbl[Cur].KbdNum;</w:t>
      </w:r>
      <w:r>
        <w:rPr>
          <w:rFonts w:ascii="Courier" w:hAnsi="Courier" w:cs="Courier"/>
          <w:color w:val="000000"/>
          <w:sz w:val="18"/>
          <w:szCs w:val="18"/>
        </w:rPr>
        <w:tab/>
      </w:r>
    </w:p>
    <w:p w14:paraId="3A0F708D" w14:textId="77777777" w:rsidR="00EE26CF" w:rsidRDefault="00EE26CF" w:rsidP="00EE26CF">
      <w:pPr>
        <w:widowControl w:val="0"/>
        <w:autoSpaceDE w:val="0"/>
        <w:autoSpaceDN w:val="0"/>
        <w:adjustRightInd w:val="0"/>
        <w:ind w:firstLine="720"/>
        <w:rPr>
          <w:rFonts w:ascii="Courier" w:hAnsi="Courier" w:cs="Courier"/>
          <w:color w:val="000000"/>
          <w:sz w:val="18"/>
          <w:szCs w:val="18"/>
        </w:rPr>
      </w:pPr>
      <w:r>
        <w:rPr>
          <w:rFonts w:ascii="Courier" w:hAnsi="Courier" w:cs="Courier"/>
          <w:color w:val="000000"/>
          <w:sz w:val="18"/>
          <w:szCs w:val="18"/>
        </w:rPr>
        <w:t xml:space="preserve">  if (BufferEmpty(kbdnum)) {</w:t>
      </w:r>
      <w:r>
        <w:rPr>
          <w:rFonts w:ascii="Courier" w:hAnsi="Courier" w:cs="Courier"/>
          <w:color w:val="000000"/>
          <w:sz w:val="18"/>
          <w:szCs w:val="18"/>
        </w:rPr>
        <w:tab/>
      </w:r>
      <w:r>
        <w:rPr>
          <w:rFonts w:ascii="Courier" w:hAnsi="Courier" w:cs="Courier"/>
          <w:color w:val="000000"/>
          <w:sz w:val="18"/>
          <w:szCs w:val="18"/>
        </w:rPr>
        <w:tab/>
        <w:t>/* Has a key been typed? */</w:t>
      </w:r>
    </w:p>
    <w:p w14:paraId="7D5DA464" w14:textId="77777777" w:rsidR="00EE26CF" w:rsidRDefault="00EE26CF" w:rsidP="00EE26CF">
      <w:pPr>
        <w:widowControl w:val="0"/>
        <w:autoSpaceDE w:val="0"/>
        <w:autoSpaceDN w:val="0"/>
        <w:adjustRightInd w:val="0"/>
        <w:ind w:firstLine="720"/>
        <w:rPr>
          <w:rFonts w:ascii="Courier" w:hAnsi="Courier" w:cs="Courier"/>
          <w:color w:val="000000"/>
          <w:sz w:val="18"/>
          <w:szCs w:val="18"/>
        </w:rPr>
      </w:pPr>
      <w:r>
        <w:rPr>
          <w:rFonts w:ascii="Courier" w:hAnsi="Courier" w:cs="Courier"/>
          <w:color w:val="000000"/>
          <w:sz w:val="18"/>
          <w:szCs w:val="18"/>
        </w:rPr>
        <w:t xml:space="preserve">    User-&gt;Regs[XP] = User-&gt;Regs[XP]-4;</w:t>
      </w:r>
      <w:r>
        <w:rPr>
          <w:rFonts w:ascii="Courier" w:hAnsi="Courier" w:cs="Courier"/>
          <w:color w:val="000000"/>
          <w:sz w:val="18"/>
          <w:szCs w:val="18"/>
        </w:rPr>
        <w:tab/>
        <w:t>/* Nope, wait. */</w:t>
      </w:r>
    </w:p>
    <w:p w14:paraId="0C7881FF" w14:textId="77777777" w:rsidR="00EE26CF" w:rsidRDefault="00EE26CF" w:rsidP="00EE26CF">
      <w:pPr>
        <w:widowControl w:val="0"/>
        <w:autoSpaceDE w:val="0"/>
        <w:autoSpaceDN w:val="0"/>
        <w:adjustRightInd w:val="0"/>
        <w:ind w:firstLine="720"/>
        <w:rPr>
          <w:rFonts w:ascii="Courier" w:hAnsi="Courier" w:cs="Courier"/>
          <w:color w:val="000000"/>
          <w:sz w:val="18"/>
          <w:szCs w:val="18"/>
        </w:rPr>
      </w:pPr>
      <w:r>
        <w:rPr>
          <w:rFonts w:ascii="Courier" w:hAnsi="Courier" w:cs="Courier"/>
          <w:color w:val="000000"/>
          <w:sz w:val="18"/>
          <w:szCs w:val="18"/>
        </w:rPr>
        <w:t xml:space="preserve">    Scheduler();</w:t>
      </w:r>
    </w:p>
    <w:p w14:paraId="061FDC3F" w14:textId="77777777" w:rsidR="00EE26CF" w:rsidRDefault="00EE26CF" w:rsidP="00EE26CF">
      <w:pPr>
        <w:widowControl w:val="0"/>
        <w:autoSpaceDE w:val="0"/>
        <w:autoSpaceDN w:val="0"/>
        <w:adjustRightInd w:val="0"/>
        <w:ind w:firstLine="720"/>
        <w:rPr>
          <w:rFonts w:ascii="Courier" w:hAnsi="Courier" w:cs="Courier"/>
          <w:color w:val="000000"/>
          <w:sz w:val="18"/>
          <w:szCs w:val="18"/>
        </w:rPr>
      </w:pPr>
      <w:r>
        <w:rPr>
          <w:rFonts w:ascii="Courier" w:hAnsi="Courier" w:cs="Courier"/>
          <w:color w:val="000000"/>
          <w:sz w:val="18"/>
          <w:szCs w:val="18"/>
        </w:rPr>
        <w:t xml:space="preserve">  } else </w:t>
      </w:r>
    </w:p>
    <w:p w14:paraId="0F5110BE" w14:textId="77777777" w:rsidR="00EE26CF" w:rsidRDefault="00EE26CF" w:rsidP="00EE26CF">
      <w:pPr>
        <w:widowControl w:val="0"/>
        <w:autoSpaceDE w:val="0"/>
        <w:autoSpaceDN w:val="0"/>
        <w:adjustRightInd w:val="0"/>
        <w:ind w:firstLine="720"/>
        <w:rPr>
          <w:rFonts w:ascii="Courier" w:hAnsi="Courier" w:cs="Courier"/>
          <w:color w:val="000000"/>
          <w:sz w:val="18"/>
          <w:szCs w:val="18"/>
        </w:rPr>
      </w:pPr>
      <w:r>
        <w:rPr>
          <w:rFonts w:ascii="Courier" w:hAnsi="Courier" w:cs="Courier"/>
          <w:color w:val="000000"/>
          <w:sz w:val="18"/>
          <w:szCs w:val="18"/>
        </w:rPr>
        <w:t xml:space="preserve">    User-&gt;Regs[0] = ReadInputBuffer(kbdnum);</w:t>
      </w:r>
      <w:r>
        <w:rPr>
          <w:rFonts w:ascii="Courier" w:hAnsi="Courier" w:cs="Courier"/>
          <w:color w:val="000000"/>
          <w:sz w:val="18"/>
          <w:szCs w:val="18"/>
        </w:rPr>
        <w:tab/>
        <w:t>/* Yup, return it. */</w:t>
      </w:r>
    </w:p>
    <w:p w14:paraId="33FBF0D0" w14:textId="77777777" w:rsidR="00EE26CF" w:rsidRDefault="00EE26CF" w:rsidP="00EE26CF">
      <w:pPr>
        <w:widowControl w:val="0"/>
        <w:autoSpaceDE w:val="0"/>
        <w:autoSpaceDN w:val="0"/>
        <w:adjustRightInd w:val="0"/>
        <w:ind w:firstLine="720"/>
        <w:rPr>
          <w:rFonts w:ascii="Courier" w:hAnsi="Courier" w:cs="Courier"/>
          <w:color w:val="000000"/>
          <w:sz w:val="18"/>
          <w:szCs w:val="18"/>
        </w:rPr>
      </w:pPr>
      <w:r>
        <w:rPr>
          <w:rFonts w:ascii="Courier" w:hAnsi="Courier" w:cs="Courier"/>
          <w:color w:val="000000"/>
          <w:sz w:val="18"/>
          <w:szCs w:val="18"/>
        </w:rPr>
        <w:t>}</w:t>
      </w:r>
    </w:p>
    <w:p w14:paraId="63522058" w14:textId="77777777" w:rsidR="00EE26CF" w:rsidRDefault="00EE26CF" w:rsidP="00EE26CF">
      <w:pPr>
        <w:widowControl w:val="0"/>
        <w:autoSpaceDE w:val="0"/>
        <w:autoSpaceDN w:val="0"/>
        <w:adjustRightInd w:val="0"/>
        <w:rPr>
          <w:b/>
          <w:bCs/>
          <w:color w:val="000000"/>
          <w:sz w:val="18"/>
          <w:szCs w:val="18"/>
        </w:rPr>
      </w:pPr>
    </w:p>
    <w:p w14:paraId="60AFC66E" w14:textId="77777777" w:rsidR="00EE26CF" w:rsidRDefault="00EE26CF" w:rsidP="00EE26CF">
      <w:pPr>
        <w:widowControl w:val="0"/>
        <w:autoSpaceDE w:val="0"/>
        <w:autoSpaceDN w:val="0"/>
        <w:adjustRightInd w:val="0"/>
        <w:rPr>
          <w:b/>
          <w:bCs/>
          <w:color w:val="000000"/>
          <w:sz w:val="18"/>
          <w:szCs w:val="18"/>
        </w:rPr>
      </w:pPr>
    </w:p>
    <w:p w14:paraId="525C4A78" w14:textId="4B9B22F1" w:rsidR="00EE26CF" w:rsidRDefault="002C3BA3" w:rsidP="002C3BA3">
      <w:pPr>
        <w:widowControl w:val="0"/>
        <w:autoSpaceDE w:val="0"/>
        <w:autoSpaceDN w:val="0"/>
        <w:adjustRightInd w:val="0"/>
        <w:ind w:left="360" w:hanging="360"/>
        <w:rPr>
          <w:color w:val="000000"/>
          <w:szCs w:val="22"/>
        </w:rPr>
      </w:pPr>
      <w:r>
        <w:rPr>
          <w:b/>
          <w:bCs/>
          <w:color w:val="000000"/>
          <w:szCs w:val="22"/>
        </w:rPr>
        <w:t xml:space="preserve">(A) </w:t>
      </w:r>
      <w:r w:rsidR="00EE26CF">
        <w:rPr>
          <w:color w:val="000000"/>
          <w:szCs w:val="22"/>
        </w:rPr>
        <w:t>Show that you're cleverer than Les by figuring out which handler goes with each OS, i.e., for each operating system (A, B and C) indicate the proper handler (R1, R2 or R3).</w:t>
      </w:r>
    </w:p>
    <w:p w14:paraId="39A1B5A3" w14:textId="77777777" w:rsidR="00EE26CF" w:rsidRDefault="00EE26CF" w:rsidP="00EE26CF">
      <w:pPr>
        <w:widowControl w:val="0"/>
        <w:autoSpaceDE w:val="0"/>
        <w:autoSpaceDN w:val="0"/>
        <w:adjustRightInd w:val="0"/>
        <w:ind w:left="1080" w:hanging="360"/>
        <w:rPr>
          <w:color w:val="000000"/>
          <w:szCs w:val="22"/>
        </w:rPr>
      </w:pPr>
    </w:p>
    <w:p w14:paraId="0BC1F21A" w14:textId="77777777" w:rsidR="00EE26CF" w:rsidRDefault="00EE26CF" w:rsidP="00EE26CF">
      <w:pPr>
        <w:widowControl w:val="0"/>
        <w:autoSpaceDE w:val="0"/>
        <w:autoSpaceDN w:val="0"/>
        <w:adjustRightInd w:val="0"/>
        <w:ind w:left="1080" w:hanging="360"/>
        <w:jc w:val="right"/>
        <w:rPr>
          <w:b/>
          <w:bCs/>
          <w:color w:val="000000"/>
          <w:szCs w:val="22"/>
        </w:rPr>
      </w:pPr>
      <w:r>
        <w:rPr>
          <w:b/>
          <w:bCs/>
          <w:color w:val="000000"/>
          <w:szCs w:val="22"/>
        </w:rPr>
        <w:t>Model A goes with handler (circle one): R1 … R2 … R3</w:t>
      </w:r>
    </w:p>
    <w:p w14:paraId="2A7198A7" w14:textId="77777777" w:rsidR="00EE26CF" w:rsidRDefault="00EE26CF" w:rsidP="00EE26CF">
      <w:pPr>
        <w:widowControl w:val="0"/>
        <w:autoSpaceDE w:val="0"/>
        <w:autoSpaceDN w:val="0"/>
        <w:adjustRightInd w:val="0"/>
        <w:ind w:left="1080" w:hanging="360"/>
        <w:jc w:val="right"/>
        <w:rPr>
          <w:b/>
          <w:bCs/>
          <w:color w:val="000000"/>
          <w:szCs w:val="22"/>
        </w:rPr>
      </w:pPr>
    </w:p>
    <w:p w14:paraId="62FA03E6" w14:textId="77777777" w:rsidR="00EE26CF" w:rsidRDefault="00EE26CF" w:rsidP="00EE26CF">
      <w:pPr>
        <w:widowControl w:val="0"/>
        <w:autoSpaceDE w:val="0"/>
        <w:autoSpaceDN w:val="0"/>
        <w:adjustRightInd w:val="0"/>
        <w:ind w:left="1080" w:hanging="360"/>
        <w:jc w:val="right"/>
        <w:rPr>
          <w:b/>
          <w:bCs/>
          <w:color w:val="000000"/>
          <w:szCs w:val="22"/>
        </w:rPr>
      </w:pPr>
    </w:p>
    <w:p w14:paraId="2C748877" w14:textId="77777777" w:rsidR="00EE26CF" w:rsidRDefault="00EE26CF" w:rsidP="00EE26CF">
      <w:pPr>
        <w:widowControl w:val="0"/>
        <w:autoSpaceDE w:val="0"/>
        <w:autoSpaceDN w:val="0"/>
        <w:adjustRightInd w:val="0"/>
        <w:ind w:left="1080" w:hanging="360"/>
        <w:jc w:val="right"/>
        <w:rPr>
          <w:b/>
          <w:bCs/>
          <w:color w:val="000000"/>
          <w:szCs w:val="22"/>
        </w:rPr>
      </w:pPr>
      <w:r>
        <w:rPr>
          <w:b/>
          <w:bCs/>
          <w:color w:val="000000"/>
          <w:szCs w:val="22"/>
        </w:rPr>
        <w:t>Model B goes with handler (circle one): R1 … R2 … R3</w:t>
      </w:r>
    </w:p>
    <w:p w14:paraId="0DA40504" w14:textId="77777777" w:rsidR="00EE26CF" w:rsidRDefault="00EE26CF" w:rsidP="00EE26CF">
      <w:pPr>
        <w:widowControl w:val="0"/>
        <w:autoSpaceDE w:val="0"/>
        <w:autoSpaceDN w:val="0"/>
        <w:adjustRightInd w:val="0"/>
        <w:ind w:left="1080" w:hanging="360"/>
        <w:jc w:val="right"/>
        <w:rPr>
          <w:b/>
          <w:bCs/>
          <w:color w:val="000000"/>
          <w:szCs w:val="22"/>
        </w:rPr>
      </w:pPr>
    </w:p>
    <w:p w14:paraId="68611E60" w14:textId="77777777" w:rsidR="00EE26CF" w:rsidRDefault="00EE26CF" w:rsidP="00EE26CF">
      <w:pPr>
        <w:widowControl w:val="0"/>
        <w:autoSpaceDE w:val="0"/>
        <w:autoSpaceDN w:val="0"/>
        <w:adjustRightInd w:val="0"/>
        <w:ind w:left="1080" w:hanging="360"/>
        <w:jc w:val="right"/>
        <w:rPr>
          <w:b/>
          <w:bCs/>
          <w:color w:val="000000"/>
          <w:szCs w:val="22"/>
        </w:rPr>
      </w:pPr>
    </w:p>
    <w:p w14:paraId="70D7445B" w14:textId="77777777" w:rsidR="00EE26CF" w:rsidRDefault="00EE26CF" w:rsidP="00EE26CF">
      <w:pPr>
        <w:widowControl w:val="0"/>
        <w:autoSpaceDE w:val="0"/>
        <w:autoSpaceDN w:val="0"/>
        <w:adjustRightInd w:val="0"/>
        <w:ind w:left="1080" w:hanging="360"/>
        <w:jc w:val="right"/>
        <w:rPr>
          <w:b/>
          <w:bCs/>
          <w:color w:val="000000"/>
          <w:szCs w:val="22"/>
        </w:rPr>
      </w:pPr>
      <w:r>
        <w:rPr>
          <w:b/>
          <w:bCs/>
          <w:color w:val="000000"/>
          <w:szCs w:val="22"/>
        </w:rPr>
        <w:t>Model C goes with handler (circle one): R1 … R2 … R3</w:t>
      </w:r>
    </w:p>
    <w:p w14:paraId="00F2046E" w14:textId="77777777" w:rsidR="00EE26CF" w:rsidRDefault="00EE26CF">
      <w:pPr>
        <w:rPr>
          <w:color w:val="000000"/>
          <w:szCs w:val="22"/>
        </w:rPr>
      </w:pPr>
      <w:r>
        <w:rPr>
          <w:color w:val="000000"/>
          <w:szCs w:val="22"/>
        </w:rPr>
        <w:br w:type="page"/>
      </w:r>
    </w:p>
    <w:p w14:paraId="6D26B47E" w14:textId="30567C79" w:rsidR="00EE26CF" w:rsidRDefault="00EE26CF" w:rsidP="00EE26CF">
      <w:pPr>
        <w:widowControl w:val="0"/>
        <w:autoSpaceDE w:val="0"/>
        <w:autoSpaceDN w:val="0"/>
        <w:adjustRightInd w:val="0"/>
        <w:rPr>
          <w:color w:val="000000"/>
          <w:szCs w:val="22"/>
        </w:rPr>
      </w:pPr>
      <w:r>
        <w:rPr>
          <w:color w:val="000000"/>
          <w:szCs w:val="22"/>
        </w:rPr>
        <w:t xml:space="preserve">But Les isn't that smart. In order to figure out which handler code goes with each OS version, Les makes copies of each disk and distributes them as "updates" to beta-test teams for each OS. Les figures that if each handler version is tried by some beta tester in each OS, the comments of the testers will allow him to determine the proper OS for each handler. </w:t>
      </w:r>
    </w:p>
    <w:p w14:paraId="00E749BA" w14:textId="77777777" w:rsidR="00EE26CF" w:rsidRDefault="00EE26CF" w:rsidP="00EE26CF">
      <w:pPr>
        <w:widowControl w:val="0"/>
        <w:autoSpaceDE w:val="0"/>
        <w:autoSpaceDN w:val="0"/>
        <w:adjustRightInd w:val="0"/>
        <w:rPr>
          <w:color w:val="000000"/>
          <w:szCs w:val="22"/>
        </w:rPr>
      </w:pPr>
    </w:p>
    <w:p w14:paraId="4404131A" w14:textId="77777777" w:rsidR="00EE26CF" w:rsidRDefault="00EE26CF" w:rsidP="00EE26CF">
      <w:pPr>
        <w:widowControl w:val="0"/>
        <w:autoSpaceDE w:val="0"/>
        <w:autoSpaceDN w:val="0"/>
        <w:adjustRightInd w:val="0"/>
        <w:spacing w:after="100"/>
        <w:rPr>
          <w:color w:val="000000"/>
          <w:szCs w:val="22"/>
        </w:rPr>
      </w:pPr>
      <w:r>
        <w:rPr>
          <w:color w:val="000000"/>
          <w:szCs w:val="22"/>
        </w:rPr>
        <w:t>Les sends out the alleged source code updates, routing each handler source to testers for each OS. In response, he gets a barrage of complaints from many of the testers. Of course, he's forgotten which disk he sent to each tester. He asks your help to figure out which combination of system and hander causes each of the complaints.</w:t>
      </w:r>
    </w:p>
    <w:p w14:paraId="6B5D9E91" w14:textId="77777777" w:rsidR="00EE26CF" w:rsidRDefault="00EE26CF" w:rsidP="00EE26CF">
      <w:pPr>
        <w:widowControl w:val="0"/>
        <w:autoSpaceDE w:val="0"/>
        <w:autoSpaceDN w:val="0"/>
        <w:adjustRightInd w:val="0"/>
        <w:spacing w:after="100"/>
        <w:rPr>
          <w:color w:val="000000"/>
          <w:sz w:val="24"/>
          <w:szCs w:val="24"/>
        </w:rPr>
      </w:pPr>
      <w:r>
        <w:rPr>
          <w:color w:val="000000"/>
          <w:szCs w:val="22"/>
        </w:rPr>
        <w:t xml:space="preserve">For each complaint below, explain which handler and which OS the complainer is trying to use. </w:t>
      </w:r>
    </w:p>
    <w:p w14:paraId="019908FB" w14:textId="77777777" w:rsidR="00EE26CF" w:rsidRDefault="00EE26CF" w:rsidP="00EE26CF">
      <w:pPr>
        <w:widowControl w:val="0"/>
        <w:autoSpaceDE w:val="0"/>
        <w:autoSpaceDN w:val="0"/>
        <w:adjustRightInd w:val="0"/>
        <w:rPr>
          <w:b/>
          <w:bCs/>
          <w:color w:val="000000"/>
          <w:sz w:val="18"/>
          <w:szCs w:val="18"/>
        </w:rPr>
      </w:pPr>
    </w:p>
    <w:p w14:paraId="66FA32AA" w14:textId="74764FC8" w:rsidR="00EE26CF" w:rsidRDefault="00EE26CF" w:rsidP="002C3BA3">
      <w:pPr>
        <w:widowControl w:val="0"/>
        <w:autoSpaceDE w:val="0"/>
        <w:autoSpaceDN w:val="0"/>
        <w:adjustRightInd w:val="0"/>
        <w:ind w:left="360" w:hanging="360"/>
        <w:rPr>
          <w:color w:val="000000"/>
          <w:szCs w:val="22"/>
        </w:rPr>
      </w:pPr>
      <w:r>
        <w:rPr>
          <w:b/>
          <w:bCs/>
          <w:color w:val="000000"/>
          <w:szCs w:val="22"/>
        </w:rPr>
        <w:t xml:space="preserve">(B) </w:t>
      </w:r>
      <w:r>
        <w:rPr>
          <w:color w:val="000000"/>
          <w:szCs w:val="22"/>
        </w:rPr>
        <w:t>Complaint: "I get compile-time errors; Scheduler and ProcTbl are undefined!"</w:t>
      </w:r>
    </w:p>
    <w:p w14:paraId="2776876A" w14:textId="77777777" w:rsidR="00EE26CF" w:rsidRDefault="00EE26CF" w:rsidP="002C3BA3">
      <w:pPr>
        <w:widowControl w:val="0"/>
        <w:autoSpaceDE w:val="0"/>
        <w:autoSpaceDN w:val="0"/>
        <w:adjustRightInd w:val="0"/>
        <w:ind w:left="360" w:hanging="360"/>
        <w:rPr>
          <w:color w:val="000000"/>
          <w:szCs w:val="22"/>
        </w:rPr>
      </w:pPr>
      <w:r>
        <w:rPr>
          <w:color w:val="000000"/>
          <w:szCs w:val="22"/>
        </w:rPr>
        <w:t xml:space="preserve"> </w:t>
      </w:r>
    </w:p>
    <w:p w14:paraId="0935C2C8" w14:textId="77777777" w:rsidR="00EE26CF" w:rsidRDefault="00EE26CF" w:rsidP="002C3BA3">
      <w:pPr>
        <w:widowControl w:val="0"/>
        <w:autoSpaceDE w:val="0"/>
        <w:autoSpaceDN w:val="0"/>
        <w:adjustRightInd w:val="0"/>
        <w:ind w:left="360" w:hanging="360"/>
        <w:rPr>
          <w:color w:val="000000"/>
          <w:szCs w:val="22"/>
        </w:rPr>
      </w:pPr>
    </w:p>
    <w:p w14:paraId="6E7E1AE4" w14:textId="77777777" w:rsidR="00EE26CF" w:rsidRDefault="00EE26CF" w:rsidP="002C3BA3">
      <w:pPr>
        <w:widowControl w:val="0"/>
        <w:autoSpaceDE w:val="0"/>
        <w:autoSpaceDN w:val="0"/>
        <w:adjustRightInd w:val="0"/>
        <w:ind w:left="360" w:hanging="360"/>
        <w:jc w:val="right"/>
        <w:rPr>
          <w:b/>
          <w:bCs/>
          <w:color w:val="000000"/>
          <w:szCs w:val="22"/>
        </w:rPr>
      </w:pPr>
      <w:r>
        <w:rPr>
          <w:b/>
          <w:bCs/>
          <w:color w:val="000000"/>
          <w:szCs w:val="22"/>
        </w:rPr>
        <w:t>User has handler _____ on system _____</w:t>
      </w:r>
    </w:p>
    <w:p w14:paraId="76DA8B6B" w14:textId="77777777" w:rsidR="00EE26CF" w:rsidRDefault="00EE26CF" w:rsidP="002C3BA3">
      <w:pPr>
        <w:widowControl w:val="0"/>
        <w:autoSpaceDE w:val="0"/>
        <w:autoSpaceDN w:val="0"/>
        <w:adjustRightInd w:val="0"/>
        <w:ind w:left="360" w:hanging="360"/>
        <w:rPr>
          <w:color w:val="000000"/>
          <w:szCs w:val="22"/>
        </w:rPr>
      </w:pPr>
    </w:p>
    <w:p w14:paraId="39238BF8" w14:textId="79DFA63C" w:rsidR="00EE26CF" w:rsidRDefault="00EE26CF" w:rsidP="002C3BA3">
      <w:pPr>
        <w:widowControl w:val="0"/>
        <w:autoSpaceDE w:val="0"/>
        <w:autoSpaceDN w:val="0"/>
        <w:adjustRightInd w:val="0"/>
        <w:ind w:left="360" w:hanging="360"/>
        <w:rPr>
          <w:color w:val="000000"/>
          <w:szCs w:val="22"/>
        </w:rPr>
      </w:pPr>
      <w:r>
        <w:rPr>
          <w:b/>
          <w:bCs/>
          <w:color w:val="000000"/>
          <w:szCs w:val="22"/>
        </w:rPr>
        <w:t xml:space="preserve">(C) </w:t>
      </w:r>
      <w:r>
        <w:rPr>
          <w:color w:val="000000"/>
          <w:szCs w:val="22"/>
        </w:rPr>
        <w:t>Complaint: "Hey, now the system always reads everybody's input from keyboard 0. Besides that, it seems to waste a lot more CPU cycles than it used to."</w:t>
      </w:r>
    </w:p>
    <w:p w14:paraId="23BD8BED" w14:textId="77777777" w:rsidR="00EE26CF" w:rsidRDefault="00EE26CF" w:rsidP="002C3BA3">
      <w:pPr>
        <w:widowControl w:val="0"/>
        <w:autoSpaceDE w:val="0"/>
        <w:autoSpaceDN w:val="0"/>
        <w:adjustRightInd w:val="0"/>
        <w:ind w:left="360" w:hanging="360"/>
        <w:rPr>
          <w:b/>
          <w:bCs/>
          <w:color w:val="000000"/>
          <w:szCs w:val="22"/>
        </w:rPr>
      </w:pPr>
    </w:p>
    <w:p w14:paraId="39ADCCFA" w14:textId="77777777" w:rsidR="00EE26CF" w:rsidRDefault="00EE26CF" w:rsidP="002C3BA3">
      <w:pPr>
        <w:widowControl w:val="0"/>
        <w:autoSpaceDE w:val="0"/>
        <w:autoSpaceDN w:val="0"/>
        <w:adjustRightInd w:val="0"/>
        <w:ind w:left="360" w:hanging="360"/>
        <w:rPr>
          <w:color w:val="000000"/>
          <w:szCs w:val="22"/>
        </w:rPr>
      </w:pPr>
    </w:p>
    <w:p w14:paraId="5B9D7068" w14:textId="77777777" w:rsidR="00EE26CF" w:rsidRDefault="00EE26CF" w:rsidP="002C3BA3">
      <w:pPr>
        <w:widowControl w:val="0"/>
        <w:autoSpaceDE w:val="0"/>
        <w:autoSpaceDN w:val="0"/>
        <w:adjustRightInd w:val="0"/>
        <w:ind w:left="360" w:hanging="360"/>
        <w:jc w:val="right"/>
        <w:rPr>
          <w:b/>
          <w:bCs/>
          <w:color w:val="000000"/>
          <w:szCs w:val="22"/>
        </w:rPr>
      </w:pPr>
      <w:r>
        <w:rPr>
          <w:b/>
          <w:bCs/>
          <w:color w:val="000000"/>
          <w:szCs w:val="22"/>
        </w:rPr>
        <w:t>User has handler _____ on system _____</w:t>
      </w:r>
    </w:p>
    <w:p w14:paraId="41EE1A9A" w14:textId="77777777" w:rsidR="00EE26CF" w:rsidRDefault="00EE26CF" w:rsidP="002C3BA3">
      <w:pPr>
        <w:widowControl w:val="0"/>
        <w:autoSpaceDE w:val="0"/>
        <w:autoSpaceDN w:val="0"/>
        <w:adjustRightInd w:val="0"/>
        <w:ind w:left="360" w:hanging="360"/>
        <w:rPr>
          <w:b/>
          <w:bCs/>
          <w:color w:val="000000"/>
          <w:szCs w:val="22"/>
        </w:rPr>
      </w:pPr>
    </w:p>
    <w:p w14:paraId="667F5119" w14:textId="77777777" w:rsidR="00EE26CF" w:rsidRDefault="00EE26CF" w:rsidP="002C3BA3">
      <w:pPr>
        <w:widowControl w:val="0"/>
        <w:autoSpaceDE w:val="0"/>
        <w:autoSpaceDN w:val="0"/>
        <w:adjustRightInd w:val="0"/>
        <w:ind w:left="360" w:hanging="360"/>
        <w:rPr>
          <w:b/>
          <w:bCs/>
          <w:color w:val="000000"/>
          <w:szCs w:val="22"/>
        </w:rPr>
      </w:pPr>
    </w:p>
    <w:p w14:paraId="3D570D0A" w14:textId="13F9524C" w:rsidR="00EE26CF" w:rsidRDefault="00EE26CF" w:rsidP="002C3BA3">
      <w:pPr>
        <w:widowControl w:val="0"/>
        <w:autoSpaceDE w:val="0"/>
        <w:autoSpaceDN w:val="0"/>
        <w:adjustRightInd w:val="0"/>
        <w:ind w:left="360" w:hanging="360"/>
        <w:rPr>
          <w:color w:val="000000"/>
          <w:szCs w:val="22"/>
        </w:rPr>
      </w:pPr>
      <w:r>
        <w:rPr>
          <w:b/>
          <w:bCs/>
          <w:color w:val="000000"/>
          <w:szCs w:val="22"/>
        </w:rPr>
        <w:t>(D) (</w:t>
      </w:r>
      <w:r>
        <w:rPr>
          <w:color w:val="000000"/>
          <w:szCs w:val="22"/>
        </w:rPr>
        <w:t>Complaint: "Neat, the new system seems to work fine. It even seems to waste less CPU time than it used to!"</w:t>
      </w:r>
    </w:p>
    <w:p w14:paraId="4F9C141F" w14:textId="77777777" w:rsidR="00EE26CF" w:rsidRDefault="00EE26CF" w:rsidP="002C3BA3">
      <w:pPr>
        <w:widowControl w:val="0"/>
        <w:autoSpaceDE w:val="0"/>
        <w:autoSpaceDN w:val="0"/>
        <w:adjustRightInd w:val="0"/>
        <w:ind w:left="360" w:hanging="360"/>
        <w:rPr>
          <w:color w:val="000000"/>
          <w:szCs w:val="22"/>
        </w:rPr>
      </w:pPr>
    </w:p>
    <w:p w14:paraId="31BCBAC9" w14:textId="77777777" w:rsidR="00EE26CF" w:rsidRDefault="00EE26CF" w:rsidP="00EE26CF">
      <w:pPr>
        <w:widowControl w:val="0"/>
        <w:autoSpaceDE w:val="0"/>
        <w:autoSpaceDN w:val="0"/>
        <w:adjustRightInd w:val="0"/>
        <w:ind w:left="1080" w:hanging="360"/>
        <w:jc w:val="right"/>
        <w:rPr>
          <w:b/>
          <w:bCs/>
          <w:color w:val="000000"/>
          <w:szCs w:val="22"/>
        </w:rPr>
      </w:pPr>
      <w:r>
        <w:rPr>
          <w:b/>
          <w:bCs/>
          <w:color w:val="000000"/>
          <w:szCs w:val="22"/>
        </w:rPr>
        <w:t>User has handler _____ on system _____</w:t>
      </w:r>
    </w:p>
    <w:p w14:paraId="07604B06" w14:textId="77777777" w:rsidR="00ED56FE" w:rsidRDefault="00ED56FE" w:rsidP="00EE26CF">
      <w:pPr>
        <w:widowControl w:val="0"/>
        <w:autoSpaceDE w:val="0"/>
        <w:autoSpaceDN w:val="0"/>
        <w:adjustRightInd w:val="0"/>
        <w:ind w:left="1080" w:hanging="360"/>
        <w:jc w:val="right"/>
        <w:rPr>
          <w:b/>
          <w:bCs/>
          <w:color w:val="000000"/>
          <w:szCs w:val="22"/>
        </w:rPr>
      </w:pPr>
    </w:p>
    <w:p w14:paraId="142AE672" w14:textId="277FD7CC" w:rsidR="00ED56FE" w:rsidRPr="002C3BA3" w:rsidRDefault="00FF60E3" w:rsidP="00ED56FE">
      <w:pPr>
        <w:rPr>
          <w:b/>
        </w:rPr>
      </w:pPr>
      <w:r w:rsidRPr="002C3BA3">
        <w:rPr>
          <w:b/>
        </w:rPr>
        <w:t>Problem 4.</w:t>
      </w:r>
    </w:p>
    <w:p w14:paraId="273B42D6" w14:textId="77777777" w:rsidR="00FF60E3" w:rsidRDefault="00FF60E3" w:rsidP="00ED56FE"/>
    <w:p w14:paraId="3B17A8C8" w14:textId="77777777" w:rsidR="002C3BA3" w:rsidRDefault="002C3BA3" w:rsidP="002C3BA3">
      <w:r>
        <w:t>The Yield() SVC can be used in user-mode programs on a time-sharing system to give up the remainder of their current time slice.  The kernel implementation of the Yield simply calls the kernel Scheduler() routine to choose another process to execute.  When the yielding process is next scheduled, user-mode execution resumes with the instruction following the Yield() SVC.</w:t>
      </w:r>
    </w:p>
    <w:p w14:paraId="15B2C78B" w14:textId="77777777" w:rsidR="002C3BA3" w:rsidRDefault="002C3BA3" w:rsidP="002C3BA3"/>
    <w:p w14:paraId="069DCC88" w14:textId="77777777" w:rsidR="002C3BA3" w:rsidRDefault="002C3BA3" w:rsidP="002C3BA3">
      <w:r w:rsidRPr="007E4A35">
        <w:rPr>
          <w:b/>
        </w:rPr>
        <w:t>Complete the code</w:t>
      </w:r>
      <w:r>
        <w:t xml:space="preserve"> for the handler for a new SVC, YieldN(), which expects a numeric value, N, in the user’s R0 and behaves as if the user program had contained N consecutive Yield() SVCs.   When execution resumes following the completion YieldN(), R0 should contain 0. </w:t>
      </w:r>
    </w:p>
    <w:p w14:paraId="6EBC3740" w14:textId="77777777" w:rsidR="002C3BA3" w:rsidRDefault="002C3BA3" w:rsidP="002C3BA3"/>
    <w:p w14:paraId="45A074C8" w14:textId="77777777" w:rsidR="002C3BA3" w:rsidRPr="0004270D" w:rsidRDefault="002C3BA3" w:rsidP="002C3BA3">
      <w:pPr>
        <w:ind w:left="720"/>
        <w:rPr>
          <w:rFonts w:ascii="Lucida Sans Typewriter" w:hAnsi="Lucida Sans Typewriter"/>
        </w:rPr>
      </w:pPr>
      <w:r w:rsidRPr="0004270D">
        <w:rPr>
          <w:rFonts w:ascii="Lucida Sans Typewriter" w:hAnsi="Lucida Sans Typewriter"/>
        </w:rPr>
        <w:t>Yield</w:t>
      </w:r>
      <w:r>
        <w:rPr>
          <w:rFonts w:ascii="Lucida Sans Typewriter" w:hAnsi="Lucida Sans Typewriter"/>
        </w:rPr>
        <w:t>N</w:t>
      </w:r>
      <w:r w:rsidRPr="0004270D">
        <w:rPr>
          <w:rFonts w:ascii="Lucida Sans Typewriter" w:hAnsi="Lucida Sans Typewriter"/>
        </w:rPr>
        <w:t>_h() {</w:t>
      </w:r>
    </w:p>
    <w:p w14:paraId="1E911177" w14:textId="6803CA57" w:rsidR="002C3BA3" w:rsidRDefault="002C3BA3" w:rsidP="002C3BA3">
      <w:pPr>
        <w:ind w:left="720"/>
        <w:rPr>
          <w:rFonts w:ascii="Lucida Sans Typewriter" w:hAnsi="Lucida Sans Typewriter"/>
        </w:rPr>
      </w:pPr>
      <w:r>
        <w:rPr>
          <w:rFonts w:ascii="Lucida Sans Typewriter" w:hAnsi="Lucida Sans Typewriter"/>
        </w:rPr>
        <w:t xml:space="preserve">    if (User.Regs[0] &gt; 0) {</w:t>
      </w:r>
    </w:p>
    <w:p w14:paraId="3E57B57C" w14:textId="77777777" w:rsidR="002C3BA3" w:rsidRDefault="002C3BA3" w:rsidP="002C3BA3">
      <w:pPr>
        <w:ind w:left="720"/>
        <w:rPr>
          <w:rFonts w:ascii="Lucida Sans Typewriter" w:hAnsi="Lucida Sans Typewriter"/>
        </w:rPr>
      </w:pPr>
    </w:p>
    <w:p w14:paraId="45DA1E51" w14:textId="77777777" w:rsidR="002C3BA3" w:rsidRDefault="002C3BA3" w:rsidP="002C3BA3">
      <w:pPr>
        <w:ind w:left="720"/>
        <w:rPr>
          <w:rFonts w:ascii="Lucida Sans Typewriter" w:hAnsi="Lucida Sans Typewriter"/>
        </w:rPr>
      </w:pPr>
    </w:p>
    <w:p w14:paraId="5BC9D780" w14:textId="77777777" w:rsidR="002C3BA3" w:rsidRDefault="002C3BA3" w:rsidP="002C3BA3">
      <w:pPr>
        <w:ind w:left="720"/>
        <w:rPr>
          <w:rFonts w:ascii="Lucida Sans Typewriter" w:hAnsi="Lucida Sans Typewriter"/>
        </w:rPr>
      </w:pPr>
    </w:p>
    <w:p w14:paraId="36AE406E" w14:textId="0546062F" w:rsidR="002C3BA3" w:rsidRDefault="002C3BA3" w:rsidP="002C3BA3">
      <w:pPr>
        <w:ind w:left="720"/>
        <w:rPr>
          <w:rFonts w:ascii="Lucida Sans Typewriter" w:hAnsi="Lucida Sans Typewriter"/>
        </w:rPr>
      </w:pPr>
      <w:r>
        <w:rPr>
          <w:rFonts w:ascii="Lucida Sans Typewriter" w:hAnsi="Lucida Sans Typewriter"/>
        </w:rPr>
        <w:t xml:space="preserve">    } else {</w:t>
      </w:r>
      <w:r>
        <w:rPr>
          <w:rFonts w:ascii="Lucida Sans Typewriter" w:hAnsi="Lucida Sans Typewriter"/>
        </w:rPr>
        <w:br/>
      </w:r>
    </w:p>
    <w:p w14:paraId="24732048" w14:textId="77777777" w:rsidR="002C3BA3" w:rsidRDefault="002C3BA3" w:rsidP="002C3BA3">
      <w:pPr>
        <w:rPr>
          <w:rFonts w:ascii="Lucida Sans Typewriter" w:hAnsi="Lucida Sans Typewriter"/>
        </w:rPr>
      </w:pPr>
    </w:p>
    <w:p w14:paraId="6FAA42A5" w14:textId="77777777" w:rsidR="002C3BA3" w:rsidRDefault="002C3BA3" w:rsidP="002C3BA3">
      <w:pPr>
        <w:ind w:left="720"/>
        <w:rPr>
          <w:rFonts w:ascii="Lucida Sans Typewriter" w:hAnsi="Lucida Sans Typewriter"/>
        </w:rPr>
      </w:pPr>
    </w:p>
    <w:p w14:paraId="71CBA1A2" w14:textId="77777777" w:rsidR="002C3BA3" w:rsidRDefault="002C3BA3" w:rsidP="002C3BA3">
      <w:pPr>
        <w:ind w:left="720"/>
        <w:rPr>
          <w:rFonts w:ascii="Lucida Sans Typewriter" w:hAnsi="Lucida Sans Typewriter"/>
        </w:rPr>
      </w:pPr>
      <w:r>
        <w:rPr>
          <w:rFonts w:ascii="Lucida Sans Typewriter" w:hAnsi="Lucida Sans Typewriter"/>
        </w:rPr>
        <w:t xml:space="preserve">    }</w:t>
      </w:r>
    </w:p>
    <w:p w14:paraId="7F42E032" w14:textId="0AA012A4" w:rsidR="00706EB9" w:rsidRDefault="002C3BA3" w:rsidP="00706EB9">
      <w:pPr>
        <w:ind w:left="720"/>
        <w:rPr>
          <w:rFonts w:ascii="Lucida Sans Typewriter" w:hAnsi="Lucida Sans Typewriter"/>
        </w:rPr>
      </w:pPr>
      <w:r>
        <w:rPr>
          <w:rFonts w:ascii="Lucida Sans Typewriter" w:hAnsi="Lucida Sans Typewriter"/>
        </w:rPr>
        <w:t>}</w:t>
      </w:r>
    </w:p>
    <w:p w14:paraId="6EB1609C" w14:textId="77777777" w:rsidR="00706EB9" w:rsidRDefault="00706EB9">
      <w:pPr>
        <w:rPr>
          <w:b/>
        </w:rPr>
      </w:pPr>
      <w:r>
        <w:rPr>
          <w:b/>
        </w:rPr>
        <w:t>Problem 5.</w:t>
      </w:r>
    </w:p>
    <w:p w14:paraId="593FD4EA" w14:textId="77777777" w:rsidR="00706EB9" w:rsidRDefault="00706EB9">
      <w:pPr>
        <w:rPr>
          <w:b/>
        </w:rPr>
      </w:pPr>
    </w:p>
    <w:p w14:paraId="29F13EA6" w14:textId="77777777" w:rsidR="00706EB9" w:rsidRDefault="00706EB9" w:rsidP="00706EB9">
      <w:pPr>
        <w:widowControl w:val="0"/>
        <w:tabs>
          <w:tab w:val="left" w:pos="720"/>
          <w:tab w:val="right" w:pos="8620"/>
        </w:tabs>
        <w:autoSpaceDE w:val="0"/>
        <w:autoSpaceDN w:val="0"/>
        <w:adjustRightInd w:val="0"/>
        <w:rPr>
          <w:color w:val="000000"/>
          <w:szCs w:val="22"/>
        </w:rPr>
      </w:pPr>
      <w:r>
        <w:rPr>
          <w:color w:val="000000"/>
          <w:szCs w:val="22"/>
        </w:rPr>
        <w:t>BetaSoft, Inc, the leading provider of Beta OS software, sells an operating system for the Beta similar to that described in lecture.  It uses a simple round-robin scheduler, and has no virtual memory -- all processes share a single address space with the kernel, much like the OS of lab 8.   The OS timeshares the Beta CPU among N processes using a simple, familiar scheduler shown below.</w:t>
      </w:r>
    </w:p>
    <w:p w14:paraId="26FD2D6A" w14:textId="77777777" w:rsidR="00706EB9" w:rsidRDefault="00706EB9" w:rsidP="00706EB9">
      <w:pPr>
        <w:widowControl w:val="0"/>
        <w:tabs>
          <w:tab w:val="left" w:pos="720"/>
          <w:tab w:val="right" w:pos="8620"/>
        </w:tabs>
        <w:autoSpaceDE w:val="0"/>
        <w:autoSpaceDN w:val="0"/>
        <w:adjustRightInd w:val="0"/>
        <w:rPr>
          <w:color w:val="000000"/>
          <w:szCs w:val="22"/>
        </w:rPr>
      </w:pPr>
    </w:p>
    <w:p w14:paraId="59C3FD72" w14:textId="77777777" w:rsidR="00706EB9" w:rsidRDefault="00706EB9" w:rsidP="00706EB9">
      <w:pPr>
        <w:widowControl w:val="0"/>
        <w:tabs>
          <w:tab w:val="left" w:pos="720"/>
          <w:tab w:val="right" w:pos="8620"/>
        </w:tabs>
        <w:autoSpaceDE w:val="0"/>
        <w:autoSpaceDN w:val="0"/>
        <w:adjustRightInd w:val="0"/>
        <w:rPr>
          <w:color w:val="000000"/>
          <w:szCs w:val="22"/>
        </w:rPr>
      </w:pPr>
    </w:p>
    <w:p w14:paraId="4EDED242"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r>
        <w:rPr>
          <w:rFonts w:ascii="Courier New" w:hAnsi="Courier New" w:cs="Courier New"/>
          <w:b/>
          <w:bCs/>
          <w:color w:val="000000"/>
          <w:szCs w:val="22"/>
        </w:rPr>
        <w:t>struct MState { int Regs[31]; } User;</w:t>
      </w:r>
    </w:p>
    <w:p w14:paraId="553511A1"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p>
    <w:p w14:paraId="6FF23DA7"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r>
        <w:rPr>
          <w:rFonts w:ascii="Courier New" w:hAnsi="Courier New" w:cs="Courier New"/>
          <w:b/>
          <w:bCs/>
          <w:color w:val="000000"/>
          <w:szCs w:val="22"/>
        </w:rPr>
        <w:t>struct PCB {           // Process Descriptor Block</w:t>
      </w:r>
    </w:p>
    <w:p w14:paraId="3B342CA6"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r>
        <w:rPr>
          <w:rFonts w:ascii="Courier New" w:hAnsi="Courier New" w:cs="Courier New"/>
          <w:b/>
          <w:bCs/>
          <w:color w:val="000000"/>
          <w:szCs w:val="22"/>
        </w:rPr>
        <w:t xml:space="preserve">  struct MState State; // Saved process state</w:t>
      </w:r>
    </w:p>
    <w:p w14:paraId="5BA1B53E"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r>
        <w:rPr>
          <w:rFonts w:ascii="Courier New" w:hAnsi="Courier New" w:cs="Courier New"/>
          <w:b/>
          <w:bCs/>
          <w:color w:val="000000"/>
          <w:szCs w:val="22"/>
        </w:rPr>
        <w:t xml:space="preserve">  ...;                 // Possible other stuff</w:t>
      </w:r>
    </w:p>
    <w:p w14:paraId="65B2FCAA"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r>
        <w:rPr>
          <w:rFonts w:ascii="Courier New" w:hAnsi="Courier New" w:cs="Courier New"/>
          <w:b/>
          <w:bCs/>
          <w:color w:val="000000"/>
          <w:szCs w:val="22"/>
        </w:rPr>
        <w:t>} ProcTbl[N];          // One PCB per process</w:t>
      </w:r>
    </w:p>
    <w:p w14:paraId="1E93EA3D"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p>
    <w:p w14:paraId="2B8DEFE4"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r>
        <w:rPr>
          <w:rFonts w:ascii="Courier New" w:hAnsi="Courier New" w:cs="Courier New"/>
          <w:b/>
          <w:bCs/>
          <w:color w:val="000000"/>
          <w:szCs w:val="22"/>
        </w:rPr>
        <w:t>int Cur = 0;</w:t>
      </w:r>
    </w:p>
    <w:p w14:paraId="7F38CD79"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p>
    <w:p w14:paraId="412F9E62"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r>
        <w:rPr>
          <w:rFonts w:ascii="Courier New" w:hAnsi="Courier New" w:cs="Courier New"/>
          <w:b/>
          <w:bCs/>
          <w:color w:val="000000"/>
          <w:szCs w:val="22"/>
        </w:rPr>
        <w:t>Scheduler() {</w:t>
      </w:r>
    </w:p>
    <w:p w14:paraId="5ADBE027"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r>
        <w:rPr>
          <w:rFonts w:ascii="Courier New" w:hAnsi="Courier New" w:cs="Courier New"/>
          <w:b/>
          <w:bCs/>
          <w:color w:val="000000"/>
          <w:szCs w:val="22"/>
        </w:rPr>
        <w:t xml:space="preserve">  ProcTbl[Cur].State = User;</w:t>
      </w:r>
    </w:p>
    <w:p w14:paraId="40332E1B"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r>
        <w:rPr>
          <w:rFonts w:ascii="Courier New" w:hAnsi="Courier New" w:cs="Courier New"/>
          <w:b/>
          <w:bCs/>
          <w:color w:val="000000"/>
          <w:szCs w:val="22"/>
        </w:rPr>
        <w:t xml:space="preserve">  Cur = (Cur+1) % N;</w:t>
      </w:r>
    </w:p>
    <w:p w14:paraId="067C97E8"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r>
        <w:rPr>
          <w:rFonts w:ascii="Courier New" w:hAnsi="Courier New" w:cs="Courier New"/>
          <w:b/>
          <w:bCs/>
          <w:color w:val="000000"/>
          <w:szCs w:val="22"/>
        </w:rPr>
        <w:t xml:space="preserve">  User = ProcTbl[Cur].State;</w:t>
      </w:r>
    </w:p>
    <w:p w14:paraId="74DC4771"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r>
        <w:rPr>
          <w:rFonts w:ascii="Courier New" w:hAnsi="Courier New" w:cs="Courier New"/>
          <w:b/>
          <w:bCs/>
          <w:color w:val="000000"/>
          <w:szCs w:val="22"/>
        </w:rPr>
        <w:t>}</w:t>
      </w:r>
    </w:p>
    <w:p w14:paraId="41ADA1AD" w14:textId="77777777" w:rsidR="00706EB9" w:rsidRDefault="00706EB9" w:rsidP="00706EB9">
      <w:pPr>
        <w:widowControl w:val="0"/>
        <w:tabs>
          <w:tab w:val="left" w:pos="720"/>
          <w:tab w:val="right" w:pos="8620"/>
        </w:tabs>
        <w:autoSpaceDE w:val="0"/>
        <w:autoSpaceDN w:val="0"/>
        <w:adjustRightInd w:val="0"/>
        <w:rPr>
          <w:color w:val="000000"/>
          <w:szCs w:val="22"/>
        </w:rPr>
      </w:pPr>
    </w:p>
    <w:p w14:paraId="3D204BC8" w14:textId="77777777" w:rsidR="00706EB9" w:rsidRDefault="00706EB9" w:rsidP="00706EB9">
      <w:pPr>
        <w:widowControl w:val="0"/>
        <w:tabs>
          <w:tab w:val="right" w:pos="8620"/>
        </w:tabs>
        <w:autoSpaceDE w:val="0"/>
        <w:autoSpaceDN w:val="0"/>
        <w:adjustRightInd w:val="0"/>
        <w:rPr>
          <w:color w:val="000000"/>
          <w:szCs w:val="22"/>
        </w:rPr>
      </w:pPr>
    </w:p>
    <w:p w14:paraId="1B07FAA5" w14:textId="77777777" w:rsidR="00706EB9" w:rsidRDefault="00706EB9" w:rsidP="00706EB9">
      <w:pPr>
        <w:widowControl w:val="0"/>
        <w:tabs>
          <w:tab w:val="right" w:pos="8620"/>
        </w:tabs>
        <w:autoSpaceDE w:val="0"/>
        <w:autoSpaceDN w:val="0"/>
        <w:adjustRightInd w:val="0"/>
        <w:rPr>
          <w:color w:val="000000"/>
          <w:szCs w:val="22"/>
        </w:rPr>
      </w:pPr>
      <w:r>
        <w:rPr>
          <w:color w:val="000000"/>
          <w:szCs w:val="22"/>
        </w:rPr>
        <w:t xml:space="preserve">Several of Betasoft’s customers use the Beta for long, compute-bound applications, and have asked for a tool to help them find where their programs are spending most of their time.  To accommodate these requests, BetaSoft has implemented a supervisor call, </w:t>
      </w:r>
      <w:r>
        <w:rPr>
          <w:rFonts w:ascii="Courier New" w:hAnsi="Courier New" w:cs="Courier New"/>
          <w:b/>
          <w:bCs/>
          <w:color w:val="000000"/>
          <w:szCs w:val="22"/>
        </w:rPr>
        <w:t>SamplePC</w:t>
      </w:r>
      <w:r>
        <w:rPr>
          <w:color w:val="000000"/>
          <w:szCs w:val="22"/>
        </w:rPr>
        <w:t>, which allows a diagnostic program running in one process to sample the values in the PC of another.  Betasoft proposes to write such a program, called a profiler, that takes many samples of PC values from a running program and produces a revealing histogram.</w:t>
      </w:r>
    </w:p>
    <w:p w14:paraId="1C274E41" w14:textId="77777777" w:rsidR="00706EB9" w:rsidRDefault="00706EB9" w:rsidP="00706EB9">
      <w:pPr>
        <w:widowControl w:val="0"/>
        <w:tabs>
          <w:tab w:val="right" w:pos="8620"/>
        </w:tabs>
        <w:autoSpaceDE w:val="0"/>
        <w:autoSpaceDN w:val="0"/>
        <w:adjustRightInd w:val="0"/>
        <w:rPr>
          <w:color w:val="000000"/>
          <w:szCs w:val="22"/>
        </w:rPr>
      </w:pPr>
    </w:p>
    <w:p w14:paraId="2AF1E3F0" w14:textId="77777777" w:rsidR="00706EB9" w:rsidRDefault="00706EB9" w:rsidP="00706EB9">
      <w:pPr>
        <w:widowControl w:val="0"/>
        <w:tabs>
          <w:tab w:val="right" w:pos="8620"/>
        </w:tabs>
        <w:autoSpaceDE w:val="0"/>
        <w:autoSpaceDN w:val="0"/>
        <w:adjustRightInd w:val="0"/>
        <w:rPr>
          <w:color w:val="000000"/>
          <w:szCs w:val="22"/>
        </w:rPr>
      </w:pPr>
      <w:r>
        <w:rPr>
          <w:color w:val="000000"/>
          <w:szCs w:val="22"/>
        </w:rPr>
        <w:t>The SamplePC SVC takes a process number p in R0, and returns in R1 the value currently in the program counter of process p.  The C portion of the SVC handler is given below:</w:t>
      </w:r>
    </w:p>
    <w:p w14:paraId="1CC23D3D" w14:textId="77777777" w:rsidR="00706EB9" w:rsidRDefault="00706EB9" w:rsidP="00706EB9">
      <w:pPr>
        <w:widowControl w:val="0"/>
        <w:tabs>
          <w:tab w:val="right" w:pos="8620"/>
        </w:tabs>
        <w:autoSpaceDE w:val="0"/>
        <w:autoSpaceDN w:val="0"/>
        <w:adjustRightInd w:val="0"/>
        <w:rPr>
          <w:color w:val="000000"/>
          <w:szCs w:val="22"/>
        </w:rPr>
      </w:pPr>
    </w:p>
    <w:p w14:paraId="62B418D6"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r>
        <w:rPr>
          <w:rFonts w:ascii="Courier New" w:hAnsi="Courier New" w:cs="Courier New"/>
          <w:b/>
          <w:bCs/>
          <w:color w:val="000000"/>
          <w:szCs w:val="22"/>
        </w:rPr>
        <w:t>SamplePC_h() {</w:t>
      </w:r>
    </w:p>
    <w:p w14:paraId="3229B51E"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r>
        <w:rPr>
          <w:rFonts w:ascii="Courier New" w:hAnsi="Courier New" w:cs="Courier New"/>
          <w:b/>
          <w:bCs/>
          <w:color w:val="000000"/>
          <w:szCs w:val="22"/>
        </w:rPr>
        <w:t xml:space="preserve">  int p = User.Regs[0];</w:t>
      </w:r>
    </w:p>
    <w:p w14:paraId="0515FE8B"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r>
        <w:rPr>
          <w:rFonts w:ascii="Courier New" w:hAnsi="Courier New" w:cs="Courier New"/>
          <w:b/>
          <w:bCs/>
          <w:color w:val="000000"/>
          <w:szCs w:val="22"/>
        </w:rPr>
        <w:t xml:space="preserve">  int pc = ProcTbl[p].State.Regs[XP];</w:t>
      </w:r>
    </w:p>
    <w:p w14:paraId="37D2C847"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r>
        <w:rPr>
          <w:rFonts w:ascii="Courier New" w:hAnsi="Courier New" w:cs="Courier New"/>
          <w:b/>
          <w:bCs/>
          <w:color w:val="000000"/>
          <w:szCs w:val="22"/>
        </w:rPr>
        <w:t xml:space="preserve">  ??? = pc;                        // incomplete code!</w:t>
      </w:r>
    </w:p>
    <w:p w14:paraId="2C5A24F6"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r>
        <w:rPr>
          <w:rFonts w:ascii="Courier New" w:hAnsi="Courier New" w:cs="Courier New"/>
          <w:b/>
          <w:bCs/>
          <w:color w:val="000000"/>
          <w:szCs w:val="22"/>
        </w:rPr>
        <w:t>}</w:t>
      </w:r>
    </w:p>
    <w:p w14:paraId="1948AAB1" w14:textId="77777777" w:rsidR="00706EB9" w:rsidRDefault="00706EB9" w:rsidP="00706EB9">
      <w:pPr>
        <w:widowControl w:val="0"/>
        <w:tabs>
          <w:tab w:val="right" w:pos="8620"/>
        </w:tabs>
        <w:autoSpaceDE w:val="0"/>
        <w:autoSpaceDN w:val="0"/>
        <w:adjustRightInd w:val="0"/>
        <w:rPr>
          <w:b/>
          <w:bCs/>
          <w:color w:val="000000"/>
          <w:szCs w:val="22"/>
        </w:rPr>
      </w:pPr>
    </w:p>
    <w:p w14:paraId="13C8FA0E" w14:textId="77777777" w:rsidR="00706EB9" w:rsidRDefault="00706EB9" w:rsidP="00706EB9">
      <w:pPr>
        <w:widowControl w:val="0"/>
        <w:tabs>
          <w:tab w:val="right" w:pos="8620"/>
        </w:tabs>
        <w:autoSpaceDE w:val="0"/>
        <w:autoSpaceDN w:val="0"/>
        <w:adjustRightInd w:val="0"/>
        <w:rPr>
          <w:color w:val="000000"/>
          <w:szCs w:val="22"/>
        </w:rPr>
      </w:pPr>
    </w:p>
    <w:p w14:paraId="202DB5F1" w14:textId="165A8D92" w:rsidR="00706EB9" w:rsidRDefault="00706EB9" w:rsidP="00706EB9">
      <w:pPr>
        <w:widowControl w:val="0"/>
        <w:numPr>
          <w:ilvl w:val="0"/>
          <w:numId w:val="15"/>
        </w:numPr>
        <w:tabs>
          <w:tab w:val="left" w:pos="360"/>
          <w:tab w:val="left" w:pos="720"/>
        </w:tabs>
        <w:autoSpaceDE w:val="0"/>
        <w:autoSpaceDN w:val="0"/>
        <w:adjustRightInd w:val="0"/>
        <w:ind w:hanging="720"/>
        <w:rPr>
          <w:color w:val="000000"/>
          <w:szCs w:val="22"/>
        </w:rPr>
      </w:pPr>
      <w:r>
        <w:rPr>
          <w:color w:val="000000"/>
          <w:szCs w:val="22"/>
        </w:rPr>
        <w:t xml:space="preserve">Give the missing code fragment shown above as </w:t>
      </w:r>
      <w:r>
        <w:rPr>
          <w:rFonts w:ascii="Courier New" w:hAnsi="Courier New" w:cs="Courier New"/>
          <w:b/>
          <w:bCs/>
          <w:color w:val="000000"/>
          <w:szCs w:val="22"/>
        </w:rPr>
        <w:t>???</w:t>
      </w:r>
      <w:r>
        <w:rPr>
          <w:color w:val="000000"/>
          <w:szCs w:val="22"/>
        </w:rPr>
        <w:t>.</w:t>
      </w:r>
    </w:p>
    <w:p w14:paraId="14A9A3A3" w14:textId="77777777" w:rsidR="00706EB9" w:rsidRDefault="00706EB9" w:rsidP="00706EB9">
      <w:pPr>
        <w:widowControl w:val="0"/>
        <w:tabs>
          <w:tab w:val="left" w:pos="720"/>
        </w:tabs>
        <w:autoSpaceDE w:val="0"/>
        <w:autoSpaceDN w:val="0"/>
        <w:adjustRightInd w:val="0"/>
        <w:rPr>
          <w:color w:val="000000"/>
          <w:szCs w:val="22"/>
        </w:rPr>
      </w:pPr>
    </w:p>
    <w:p w14:paraId="4AF769D3" w14:textId="77777777" w:rsidR="00706EB9" w:rsidRDefault="00706EB9" w:rsidP="00706EB9">
      <w:pPr>
        <w:widowControl w:val="0"/>
        <w:autoSpaceDE w:val="0"/>
        <w:autoSpaceDN w:val="0"/>
        <w:adjustRightInd w:val="0"/>
        <w:rPr>
          <w:color w:val="000000"/>
          <w:szCs w:val="22"/>
        </w:rPr>
      </w:pPr>
    </w:p>
    <w:p w14:paraId="10A393AE" w14:textId="77777777" w:rsidR="00706EB9" w:rsidRDefault="00706EB9" w:rsidP="00706EB9">
      <w:pPr>
        <w:widowControl w:val="0"/>
        <w:tabs>
          <w:tab w:val="right" w:pos="8620"/>
        </w:tabs>
        <w:autoSpaceDE w:val="0"/>
        <w:autoSpaceDN w:val="0"/>
        <w:adjustRightInd w:val="0"/>
        <w:ind w:left="180"/>
        <w:jc w:val="right"/>
        <w:rPr>
          <w:b/>
          <w:bCs/>
          <w:color w:val="000000"/>
          <w:szCs w:val="22"/>
        </w:rPr>
      </w:pPr>
      <w:r>
        <w:rPr>
          <w:b/>
          <w:bCs/>
          <w:color w:val="000000"/>
          <w:szCs w:val="22"/>
        </w:rPr>
        <w:t>(write missing fragment of C code)</w:t>
      </w:r>
    </w:p>
    <w:p w14:paraId="6E652D62" w14:textId="77777777" w:rsidR="00706EB9" w:rsidRDefault="00706EB9" w:rsidP="00706EB9">
      <w:pPr>
        <w:widowControl w:val="0"/>
        <w:tabs>
          <w:tab w:val="right" w:pos="8620"/>
        </w:tabs>
        <w:autoSpaceDE w:val="0"/>
        <w:autoSpaceDN w:val="0"/>
        <w:adjustRightInd w:val="0"/>
        <w:ind w:left="180"/>
        <w:jc w:val="right"/>
        <w:rPr>
          <w:b/>
          <w:bCs/>
          <w:color w:val="000000"/>
          <w:szCs w:val="22"/>
        </w:rPr>
      </w:pPr>
    </w:p>
    <w:p w14:paraId="3A8B0B21" w14:textId="77777777" w:rsidR="00706EB9" w:rsidRDefault="00706EB9" w:rsidP="00706EB9">
      <w:pPr>
        <w:widowControl w:val="0"/>
        <w:tabs>
          <w:tab w:val="right" w:pos="8620"/>
        </w:tabs>
        <w:autoSpaceDE w:val="0"/>
        <w:autoSpaceDN w:val="0"/>
        <w:adjustRightInd w:val="0"/>
        <w:ind w:left="180"/>
        <w:rPr>
          <w:color w:val="000000"/>
          <w:szCs w:val="22"/>
        </w:rPr>
      </w:pPr>
      <w:r>
        <w:rPr>
          <w:color w:val="000000"/>
          <w:szCs w:val="22"/>
        </w:rPr>
        <w:t xml:space="preserve">BetaSoft writes a simple profiler using the above SVC and uses it to measure a compute-bound process consisting of a single 10000-instruction loop.  Noticing a surprisingly large number of repeated values in the sampled PC data, they cleverly deduce that their profiler is making many </w:t>
      </w:r>
      <w:r>
        <w:rPr>
          <w:rFonts w:ascii="Courier New" w:hAnsi="Courier New" w:cs="Courier New"/>
          <w:b/>
          <w:bCs/>
          <w:color w:val="000000"/>
          <w:szCs w:val="22"/>
        </w:rPr>
        <w:t>SamplePC</w:t>
      </w:r>
      <w:r>
        <w:rPr>
          <w:color w:val="000000"/>
          <w:szCs w:val="22"/>
        </w:rPr>
        <w:t xml:space="preserve"> calls during each time quanta for which the profiling process is scheduled, returning redundant samples from the process being measured.</w:t>
      </w:r>
    </w:p>
    <w:p w14:paraId="0336B4A7" w14:textId="77777777" w:rsidR="00706EB9" w:rsidRDefault="00706EB9" w:rsidP="00706EB9">
      <w:pPr>
        <w:widowControl w:val="0"/>
        <w:tabs>
          <w:tab w:val="right" w:pos="8620"/>
        </w:tabs>
        <w:autoSpaceDE w:val="0"/>
        <w:autoSpaceDN w:val="0"/>
        <w:adjustRightInd w:val="0"/>
        <w:ind w:left="180"/>
        <w:rPr>
          <w:b/>
          <w:bCs/>
          <w:color w:val="000000"/>
          <w:szCs w:val="22"/>
        </w:rPr>
      </w:pPr>
    </w:p>
    <w:p w14:paraId="64BD1EF7" w14:textId="77777777" w:rsidR="00706EB9" w:rsidRDefault="00706EB9" w:rsidP="00706EB9">
      <w:pPr>
        <w:widowControl w:val="0"/>
        <w:tabs>
          <w:tab w:val="right" w:pos="8620"/>
        </w:tabs>
        <w:autoSpaceDE w:val="0"/>
        <w:autoSpaceDN w:val="0"/>
        <w:adjustRightInd w:val="0"/>
        <w:ind w:left="180"/>
        <w:rPr>
          <w:b/>
          <w:bCs/>
          <w:color w:val="000000"/>
          <w:szCs w:val="22"/>
        </w:rPr>
      </w:pPr>
    </w:p>
    <w:p w14:paraId="4659E1B1" w14:textId="77777777" w:rsidR="00706EB9" w:rsidRDefault="00706EB9" w:rsidP="00706EB9">
      <w:pPr>
        <w:widowControl w:val="0"/>
        <w:tabs>
          <w:tab w:val="right" w:pos="8620"/>
        </w:tabs>
        <w:autoSpaceDE w:val="0"/>
        <w:autoSpaceDN w:val="0"/>
        <w:adjustRightInd w:val="0"/>
        <w:ind w:left="180"/>
        <w:rPr>
          <w:b/>
          <w:bCs/>
          <w:color w:val="000000"/>
          <w:szCs w:val="22"/>
        </w:rPr>
      </w:pPr>
    </w:p>
    <w:p w14:paraId="01342CBB" w14:textId="1A5A5423" w:rsidR="00706EB9" w:rsidRDefault="00706EB9" w:rsidP="00706EB9">
      <w:pPr>
        <w:widowControl w:val="0"/>
        <w:numPr>
          <w:ilvl w:val="0"/>
          <w:numId w:val="16"/>
        </w:numPr>
        <w:tabs>
          <w:tab w:val="left" w:pos="360"/>
          <w:tab w:val="left" w:pos="720"/>
        </w:tabs>
        <w:autoSpaceDE w:val="0"/>
        <w:autoSpaceDN w:val="0"/>
        <w:adjustRightInd w:val="0"/>
        <w:ind w:hanging="720"/>
        <w:rPr>
          <w:color w:val="000000"/>
          <w:szCs w:val="22"/>
        </w:rPr>
      </w:pPr>
      <w:r>
        <w:rPr>
          <w:color w:val="000000"/>
          <w:szCs w:val="22"/>
        </w:rPr>
        <w:t xml:space="preserve">Suggest a simple change to the </w:t>
      </w:r>
      <w:r>
        <w:rPr>
          <w:rFonts w:ascii="Courier New" w:hAnsi="Courier New" w:cs="Courier New"/>
          <w:b/>
          <w:bCs/>
          <w:color w:val="000000"/>
          <w:szCs w:val="22"/>
        </w:rPr>
        <w:t>SamplePC_h</w:t>
      </w:r>
      <w:r>
        <w:rPr>
          <w:color w:val="000000"/>
          <w:szCs w:val="22"/>
        </w:rPr>
        <w:t xml:space="preserve"> code that eliminates the observed problem.  Be specific.</w:t>
      </w:r>
    </w:p>
    <w:p w14:paraId="49A4A4DA" w14:textId="77777777" w:rsidR="00706EB9" w:rsidRDefault="00706EB9" w:rsidP="00706EB9">
      <w:pPr>
        <w:widowControl w:val="0"/>
        <w:tabs>
          <w:tab w:val="left" w:pos="720"/>
        </w:tabs>
        <w:autoSpaceDE w:val="0"/>
        <w:autoSpaceDN w:val="0"/>
        <w:adjustRightInd w:val="0"/>
        <w:rPr>
          <w:color w:val="000000"/>
          <w:szCs w:val="22"/>
        </w:rPr>
      </w:pPr>
    </w:p>
    <w:p w14:paraId="4C550B66" w14:textId="77777777" w:rsidR="00706EB9" w:rsidRDefault="00706EB9" w:rsidP="00706EB9">
      <w:pPr>
        <w:widowControl w:val="0"/>
        <w:autoSpaceDE w:val="0"/>
        <w:autoSpaceDN w:val="0"/>
        <w:adjustRightInd w:val="0"/>
        <w:rPr>
          <w:color w:val="000000"/>
          <w:szCs w:val="22"/>
        </w:rPr>
      </w:pPr>
    </w:p>
    <w:p w14:paraId="75A322F1" w14:textId="77777777" w:rsidR="00706EB9" w:rsidRDefault="00706EB9" w:rsidP="00706EB9">
      <w:pPr>
        <w:widowControl w:val="0"/>
        <w:tabs>
          <w:tab w:val="right" w:pos="8620"/>
        </w:tabs>
        <w:autoSpaceDE w:val="0"/>
        <w:autoSpaceDN w:val="0"/>
        <w:adjustRightInd w:val="0"/>
        <w:ind w:left="180"/>
        <w:jc w:val="right"/>
        <w:rPr>
          <w:b/>
          <w:bCs/>
          <w:color w:val="000000"/>
          <w:szCs w:val="22"/>
        </w:rPr>
      </w:pPr>
      <w:r>
        <w:rPr>
          <w:b/>
          <w:bCs/>
          <w:color w:val="000000"/>
          <w:szCs w:val="22"/>
        </w:rPr>
        <w:t xml:space="preserve">(Describe simple modification to  </w:t>
      </w:r>
      <w:r>
        <w:rPr>
          <w:rFonts w:ascii="Courier New" w:hAnsi="Courier New" w:cs="Courier New"/>
          <w:b/>
          <w:bCs/>
          <w:color w:val="000000"/>
          <w:szCs w:val="22"/>
        </w:rPr>
        <w:t>SamplePC_h</w:t>
      </w:r>
      <w:r>
        <w:rPr>
          <w:b/>
          <w:bCs/>
          <w:color w:val="000000"/>
          <w:szCs w:val="22"/>
        </w:rPr>
        <w:t xml:space="preserve"> code)</w:t>
      </w:r>
    </w:p>
    <w:p w14:paraId="0E805E0E" w14:textId="77777777" w:rsidR="00706EB9" w:rsidRDefault="00706EB9" w:rsidP="00706EB9">
      <w:pPr>
        <w:widowControl w:val="0"/>
        <w:tabs>
          <w:tab w:val="left" w:pos="720"/>
          <w:tab w:val="right" w:pos="8620"/>
        </w:tabs>
        <w:autoSpaceDE w:val="0"/>
        <w:autoSpaceDN w:val="0"/>
        <w:adjustRightInd w:val="0"/>
        <w:rPr>
          <w:color w:val="000000"/>
          <w:szCs w:val="22"/>
        </w:rPr>
      </w:pPr>
    </w:p>
    <w:p w14:paraId="6DA50524" w14:textId="2E84FF18" w:rsidR="00706EB9" w:rsidRDefault="00706EB9" w:rsidP="00706EB9">
      <w:pPr>
        <w:widowControl w:val="0"/>
        <w:tabs>
          <w:tab w:val="left" w:pos="720"/>
          <w:tab w:val="right" w:pos="8620"/>
        </w:tabs>
        <w:autoSpaceDE w:val="0"/>
        <w:autoSpaceDN w:val="0"/>
        <w:adjustRightInd w:val="0"/>
        <w:rPr>
          <w:color w:val="000000"/>
          <w:szCs w:val="22"/>
        </w:rPr>
      </w:pPr>
      <w:r>
        <w:rPr>
          <w:color w:val="000000"/>
          <w:szCs w:val="22"/>
        </w:rPr>
        <w:t xml:space="preserve">BetaSoft ignores your solution (keeping the original </w:t>
      </w:r>
      <w:r>
        <w:rPr>
          <w:rFonts w:ascii="Courier New" w:hAnsi="Courier New" w:cs="Courier New"/>
          <w:b/>
          <w:bCs/>
          <w:color w:val="000000"/>
          <w:szCs w:val="22"/>
        </w:rPr>
        <w:t>SamplePC_h</w:t>
      </w:r>
      <w:r>
        <w:rPr>
          <w:color w:val="000000"/>
          <w:szCs w:val="22"/>
        </w:rPr>
        <w:t xml:space="preserve"> code), arguing that they’ll just collect enough samples that the redundant values won’t affect the histogram significantly.  They produce a working profiler program that takes many samples of another process’s PC and produces a histogram showing code “hot spots”.  Although the profiler proves useful on compute-intensive application code, BetaSoft tries running it on a simple echo loop running in a process:</w:t>
      </w:r>
    </w:p>
    <w:p w14:paraId="6EC32FE9" w14:textId="77777777" w:rsidR="00706EB9" w:rsidRDefault="00706EB9" w:rsidP="00706EB9">
      <w:pPr>
        <w:widowControl w:val="0"/>
        <w:tabs>
          <w:tab w:val="left" w:pos="720"/>
          <w:tab w:val="right" w:pos="8620"/>
        </w:tabs>
        <w:autoSpaceDE w:val="0"/>
        <w:autoSpaceDN w:val="0"/>
        <w:adjustRightInd w:val="0"/>
        <w:rPr>
          <w:color w:val="000000"/>
          <w:szCs w:val="22"/>
        </w:rPr>
      </w:pPr>
    </w:p>
    <w:p w14:paraId="5111E4F8"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r>
        <w:rPr>
          <w:rFonts w:ascii="Courier New" w:hAnsi="Courier New" w:cs="Courier New"/>
          <w:b/>
          <w:bCs/>
          <w:color w:val="000000"/>
          <w:szCs w:val="22"/>
        </w:rPr>
        <w:t>| echo loop, as a test for profiler tool:</w:t>
      </w:r>
    </w:p>
    <w:p w14:paraId="3689EA84"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r>
        <w:rPr>
          <w:rFonts w:ascii="Courier New" w:hAnsi="Courier New" w:cs="Courier New"/>
          <w:b/>
          <w:bCs/>
          <w:color w:val="000000"/>
          <w:szCs w:val="22"/>
        </w:rPr>
        <w:t>.=0x100             | Test program starts at hex 100</w:t>
      </w:r>
    </w:p>
    <w:p w14:paraId="63F69D6C"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r>
        <w:rPr>
          <w:rFonts w:ascii="Courier New" w:hAnsi="Courier New" w:cs="Courier New"/>
          <w:b/>
          <w:bCs/>
          <w:color w:val="000000"/>
          <w:szCs w:val="22"/>
        </w:rPr>
        <w:t>loop:  GetKey()     | SVC: read char into R0</w:t>
      </w:r>
    </w:p>
    <w:p w14:paraId="07021F6A"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r>
        <w:rPr>
          <w:rFonts w:ascii="Courier New" w:hAnsi="Courier New" w:cs="Courier New"/>
          <w:b/>
          <w:bCs/>
          <w:color w:val="000000"/>
          <w:szCs w:val="22"/>
        </w:rPr>
        <w:t xml:space="preserve">       WrCh()       | SVC: type char from R0</w:t>
      </w:r>
    </w:p>
    <w:p w14:paraId="777BDD8D" w14:textId="77777777" w:rsidR="00706EB9" w:rsidRDefault="00706EB9" w:rsidP="00706EB9">
      <w:pPr>
        <w:widowControl w:val="0"/>
        <w:tabs>
          <w:tab w:val="left" w:pos="720"/>
          <w:tab w:val="right" w:pos="8620"/>
        </w:tabs>
        <w:autoSpaceDE w:val="0"/>
        <w:autoSpaceDN w:val="0"/>
        <w:adjustRightInd w:val="0"/>
        <w:ind w:left="1080"/>
        <w:rPr>
          <w:rFonts w:ascii="Courier New" w:hAnsi="Courier New" w:cs="Courier New"/>
          <w:b/>
          <w:bCs/>
          <w:color w:val="000000"/>
          <w:szCs w:val="22"/>
        </w:rPr>
      </w:pPr>
      <w:r>
        <w:rPr>
          <w:rFonts w:ascii="Courier New" w:hAnsi="Courier New" w:cs="Courier New"/>
          <w:b/>
          <w:bCs/>
          <w:color w:val="000000"/>
          <w:szCs w:val="22"/>
        </w:rPr>
        <w:t xml:space="preserve">       BR(loop)     | ... and keep doing it!</w:t>
      </w:r>
    </w:p>
    <w:p w14:paraId="65EF6554" w14:textId="77777777" w:rsidR="00706EB9" w:rsidRDefault="00706EB9" w:rsidP="00706EB9">
      <w:pPr>
        <w:widowControl w:val="0"/>
        <w:tabs>
          <w:tab w:val="left" w:pos="720"/>
          <w:tab w:val="right" w:pos="8620"/>
        </w:tabs>
        <w:autoSpaceDE w:val="0"/>
        <w:autoSpaceDN w:val="0"/>
        <w:adjustRightInd w:val="0"/>
        <w:rPr>
          <w:color w:val="000000"/>
          <w:szCs w:val="22"/>
        </w:rPr>
      </w:pPr>
    </w:p>
    <w:p w14:paraId="2C0F3224" w14:textId="589D01C9" w:rsidR="00706EB9" w:rsidRDefault="00706EB9" w:rsidP="00706EB9">
      <w:pPr>
        <w:widowControl w:val="0"/>
        <w:numPr>
          <w:ilvl w:val="0"/>
          <w:numId w:val="17"/>
        </w:numPr>
        <w:tabs>
          <w:tab w:val="left" w:pos="360"/>
          <w:tab w:val="left" w:pos="720"/>
        </w:tabs>
        <w:autoSpaceDE w:val="0"/>
        <w:autoSpaceDN w:val="0"/>
        <w:adjustRightInd w:val="0"/>
        <w:ind w:hanging="720"/>
        <w:rPr>
          <w:color w:val="000000"/>
          <w:szCs w:val="22"/>
        </w:rPr>
      </w:pPr>
      <w:r>
        <w:rPr>
          <w:color w:val="000000"/>
          <w:szCs w:val="22"/>
        </w:rPr>
        <w:t>When run on the above process, what does the profiler report as the most common value of the PC?  Answer “None” if you can’t tell.</w:t>
      </w:r>
    </w:p>
    <w:p w14:paraId="5E0354C3" w14:textId="77777777" w:rsidR="00706EB9" w:rsidRDefault="00706EB9" w:rsidP="00706EB9">
      <w:pPr>
        <w:widowControl w:val="0"/>
        <w:tabs>
          <w:tab w:val="left" w:pos="720"/>
        </w:tabs>
        <w:autoSpaceDE w:val="0"/>
        <w:autoSpaceDN w:val="0"/>
        <w:adjustRightInd w:val="0"/>
        <w:rPr>
          <w:color w:val="000000"/>
          <w:szCs w:val="22"/>
        </w:rPr>
      </w:pPr>
    </w:p>
    <w:p w14:paraId="40D793D5" w14:textId="77777777" w:rsidR="00706EB9" w:rsidRDefault="00706EB9" w:rsidP="00706EB9">
      <w:pPr>
        <w:widowControl w:val="0"/>
        <w:autoSpaceDE w:val="0"/>
        <w:autoSpaceDN w:val="0"/>
        <w:adjustRightInd w:val="0"/>
        <w:rPr>
          <w:color w:val="000000"/>
          <w:szCs w:val="22"/>
        </w:rPr>
      </w:pPr>
    </w:p>
    <w:p w14:paraId="294F27CD" w14:textId="77777777" w:rsidR="00706EB9" w:rsidRDefault="00706EB9" w:rsidP="00706EB9">
      <w:pPr>
        <w:widowControl w:val="0"/>
        <w:tabs>
          <w:tab w:val="right" w:pos="8620"/>
        </w:tabs>
        <w:autoSpaceDE w:val="0"/>
        <w:autoSpaceDN w:val="0"/>
        <w:adjustRightInd w:val="0"/>
        <w:ind w:left="180"/>
        <w:jc w:val="right"/>
        <w:rPr>
          <w:b/>
          <w:bCs/>
          <w:color w:val="000000"/>
          <w:szCs w:val="22"/>
        </w:rPr>
      </w:pPr>
      <w:r>
        <w:rPr>
          <w:b/>
          <w:bCs/>
          <w:color w:val="000000"/>
          <w:szCs w:val="22"/>
        </w:rPr>
        <w:t>Often-reported PC value, or “None”:  0x_________________</w:t>
      </w:r>
    </w:p>
    <w:p w14:paraId="5CB699A5" w14:textId="77777777" w:rsidR="00706EB9" w:rsidRDefault="00706EB9" w:rsidP="00706EB9">
      <w:pPr>
        <w:widowControl w:val="0"/>
        <w:tabs>
          <w:tab w:val="left" w:pos="720"/>
          <w:tab w:val="right" w:pos="8620"/>
        </w:tabs>
        <w:autoSpaceDE w:val="0"/>
        <w:autoSpaceDN w:val="0"/>
        <w:adjustRightInd w:val="0"/>
        <w:rPr>
          <w:color w:val="000000"/>
          <w:szCs w:val="22"/>
        </w:rPr>
      </w:pPr>
    </w:p>
    <w:p w14:paraId="6431354B" w14:textId="77777777" w:rsidR="00706EB9" w:rsidRDefault="00706EB9" w:rsidP="00706EB9">
      <w:pPr>
        <w:widowControl w:val="0"/>
        <w:tabs>
          <w:tab w:val="left" w:pos="720"/>
          <w:tab w:val="right" w:pos="8620"/>
        </w:tabs>
        <w:autoSpaceDE w:val="0"/>
        <w:autoSpaceDN w:val="0"/>
        <w:adjustRightInd w:val="0"/>
        <w:rPr>
          <w:color w:val="000000"/>
          <w:szCs w:val="22"/>
        </w:rPr>
      </w:pPr>
      <w:r>
        <w:rPr>
          <w:color w:val="000000"/>
          <w:szCs w:val="22"/>
        </w:rPr>
        <w:t xml:space="preserve">The final BetaSoft profiler program itself is mostly a big loop, consisting of a single SamplePC SVC instruction located at </w:t>
      </w:r>
      <w:r>
        <w:rPr>
          <w:rFonts w:ascii="Courier New" w:hAnsi="Courier New" w:cs="Courier New"/>
          <w:b/>
          <w:bCs/>
          <w:color w:val="000000"/>
          <w:szCs w:val="22"/>
        </w:rPr>
        <w:t>0x1000</w:t>
      </w:r>
      <w:r>
        <w:rPr>
          <w:color w:val="000000"/>
          <w:szCs w:val="22"/>
        </w:rPr>
        <w:t>, plus lots of compute-intensive additional code to appropriately format the collected data and write it into a file.  Out of curiosity, BetaSoft engineers run the profiler in process 0, and ask it to generate a histogram of sampled PC values for process 0 itself.</w:t>
      </w:r>
    </w:p>
    <w:p w14:paraId="4ED65CBB" w14:textId="77777777" w:rsidR="00706EB9" w:rsidRDefault="00706EB9" w:rsidP="00706EB9">
      <w:pPr>
        <w:widowControl w:val="0"/>
        <w:tabs>
          <w:tab w:val="left" w:pos="720"/>
          <w:tab w:val="right" w:pos="8620"/>
        </w:tabs>
        <w:autoSpaceDE w:val="0"/>
        <w:autoSpaceDN w:val="0"/>
        <w:adjustRightInd w:val="0"/>
        <w:rPr>
          <w:color w:val="000000"/>
          <w:szCs w:val="22"/>
        </w:rPr>
      </w:pPr>
    </w:p>
    <w:p w14:paraId="10B04DA6" w14:textId="77777777" w:rsidR="00706EB9" w:rsidRDefault="00706EB9" w:rsidP="00706EB9">
      <w:pPr>
        <w:widowControl w:val="0"/>
        <w:tabs>
          <w:tab w:val="left" w:pos="720"/>
          <w:tab w:val="right" w:pos="8620"/>
        </w:tabs>
        <w:autoSpaceDE w:val="0"/>
        <w:autoSpaceDN w:val="0"/>
        <w:adjustRightInd w:val="0"/>
        <w:rPr>
          <w:color w:val="000000"/>
          <w:szCs w:val="22"/>
        </w:rPr>
      </w:pPr>
    </w:p>
    <w:p w14:paraId="569F995E" w14:textId="3F3B14E2" w:rsidR="00706EB9" w:rsidRDefault="00706EB9" w:rsidP="00706EB9">
      <w:pPr>
        <w:widowControl w:val="0"/>
        <w:numPr>
          <w:ilvl w:val="0"/>
          <w:numId w:val="18"/>
        </w:numPr>
        <w:tabs>
          <w:tab w:val="left" w:pos="360"/>
          <w:tab w:val="left" w:pos="720"/>
        </w:tabs>
        <w:autoSpaceDE w:val="0"/>
        <w:autoSpaceDN w:val="0"/>
        <w:adjustRightInd w:val="0"/>
        <w:ind w:hanging="720"/>
        <w:rPr>
          <w:color w:val="000000"/>
          <w:szCs w:val="22"/>
        </w:rPr>
      </w:pPr>
      <w:r>
        <w:rPr>
          <w:color w:val="000000"/>
          <w:szCs w:val="22"/>
        </w:rPr>
        <w:t>Which of the following best summaries their findings?</w:t>
      </w:r>
    </w:p>
    <w:p w14:paraId="43CB909A" w14:textId="77777777" w:rsidR="00706EB9" w:rsidRDefault="00706EB9" w:rsidP="00706EB9">
      <w:pPr>
        <w:widowControl w:val="0"/>
        <w:tabs>
          <w:tab w:val="left" w:pos="720"/>
        </w:tabs>
        <w:autoSpaceDE w:val="0"/>
        <w:autoSpaceDN w:val="0"/>
        <w:adjustRightInd w:val="0"/>
        <w:rPr>
          <w:color w:val="000000"/>
          <w:szCs w:val="22"/>
        </w:rPr>
      </w:pPr>
    </w:p>
    <w:p w14:paraId="73773B89" w14:textId="77777777" w:rsidR="00706EB9" w:rsidRDefault="00706EB9" w:rsidP="00706EB9">
      <w:pPr>
        <w:widowControl w:val="0"/>
        <w:numPr>
          <w:ilvl w:val="0"/>
          <w:numId w:val="19"/>
        </w:numPr>
        <w:tabs>
          <w:tab w:val="left" w:pos="1460"/>
          <w:tab w:val="left" w:pos="1771"/>
        </w:tabs>
        <w:autoSpaceDE w:val="0"/>
        <w:autoSpaceDN w:val="0"/>
        <w:adjustRightInd w:val="0"/>
        <w:ind w:left="2111" w:hanging="672"/>
        <w:rPr>
          <w:color w:val="000000"/>
          <w:szCs w:val="22"/>
        </w:rPr>
      </w:pPr>
      <w:r>
        <w:rPr>
          <w:color w:val="000000"/>
          <w:szCs w:val="22"/>
        </w:rPr>
        <w:t>All of the sampled PC values point to kernel OS code.</w:t>
      </w:r>
    </w:p>
    <w:p w14:paraId="4033DD92" w14:textId="77777777" w:rsidR="00706EB9" w:rsidRDefault="00706EB9" w:rsidP="00706EB9">
      <w:pPr>
        <w:widowControl w:val="0"/>
        <w:numPr>
          <w:ilvl w:val="0"/>
          <w:numId w:val="19"/>
        </w:numPr>
        <w:tabs>
          <w:tab w:val="left" w:pos="1460"/>
          <w:tab w:val="left" w:pos="1771"/>
        </w:tabs>
        <w:autoSpaceDE w:val="0"/>
        <w:autoSpaceDN w:val="0"/>
        <w:adjustRightInd w:val="0"/>
        <w:ind w:left="2111" w:hanging="672"/>
        <w:rPr>
          <w:color w:val="000000"/>
          <w:szCs w:val="22"/>
        </w:rPr>
      </w:pPr>
      <w:r>
        <w:rPr>
          <w:color w:val="000000"/>
          <w:szCs w:val="22"/>
        </w:rPr>
        <w:t xml:space="preserve">The sampled PC is always </w:t>
      </w:r>
      <w:r>
        <w:rPr>
          <w:rFonts w:ascii="Courier New" w:hAnsi="Courier New" w:cs="Courier New"/>
          <w:b/>
          <w:bCs/>
          <w:color w:val="000000"/>
          <w:szCs w:val="22"/>
        </w:rPr>
        <w:t>0x1004</w:t>
      </w:r>
      <w:r>
        <w:rPr>
          <w:color w:val="000000"/>
          <w:szCs w:val="22"/>
        </w:rPr>
        <w:t>.</w:t>
      </w:r>
    </w:p>
    <w:p w14:paraId="20C80BF9" w14:textId="77777777" w:rsidR="00706EB9" w:rsidRDefault="00706EB9" w:rsidP="00706EB9">
      <w:pPr>
        <w:widowControl w:val="0"/>
        <w:numPr>
          <w:ilvl w:val="0"/>
          <w:numId w:val="19"/>
        </w:numPr>
        <w:tabs>
          <w:tab w:val="left" w:pos="1460"/>
          <w:tab w:val="left" w:pos="1771"/>
        </w:tabs>
        <w:autoSpaceDE w:val="0"/>
        <w:autoSpaceDN w:val="0"/>
        <w:adjustRightInd w:val="0"/>
        <w:ind w:left="2111" w:hanging="672"/>
        <w:rPr>
          <w:color w:val="000000"/>
          <w:szCs w:val="22"/>
        </w:rPr>
      </w:pPr>
      <w:r>
        <w:rPr>
          <w:color w:val="000000"/>
          <w:szCs w:val="22"/>
        </w:rPr>
        <w:t>The SamplePC call never returns.</w:t>
      </w:r>
    </w:p>
    <w:p w14:paraId="35801272" w14:textId="77777777" w:rsidR="00706EB9" w:rsidRDefault="00706EB9" w:rsidP="00706EB9">
      <w:pPr>
        <w:widowControl w:val="0"/>
        <w:numPr>
          <w:ilvl w:val="0"/>
          <w:numId w:val="19"/>
        </w:numPr>
        <w:tabs>
          <w:tab w:val="left" w:pos="1460"/>
          <w:tab w:val="left" w:pos="1771"/>
        </w:tabs>
        <w:autoSpaceDE w:val="0"/>
        <w:autoSpaceDN w:val="0"/>
        <w:adjustRightInd w:val="0"/>
        <w:ind w:left="2111" w:hanging="672"/>
        <w:rPr>
          <w:color w:val="000000"/>
          <w:szCs w:val="22"/>
        </w:rPr>
      </w:pPr>
      <w:r>
        <w:rPr>
          <w:color w:val="000000"/>
          <w:szCs w:val="22"/>
        </w:rPr>
        <w:t>None of the above.</w:t>
      </w:r>
    </w:p>
    <w:p w14:paraId="0D5061BB" w14:textId="77777777" w:rsidR="00706EB9" w:rsidRDefault="00706EB9" w:rsidP="00706EB9">
      <w:pPr>
        <w:widowControl w:val="0"/>
        <w:autoSpaceDE w:val="0"/>
        <w:autoSpaceDN w:val="0"/>
        <w:adjustRightInd w:val="0"/>
        <w:rPr>
          <w:color w:val="000000"/>
          <w:szCs w:val="22"/>
        </w:rPr>
      </w:pPr>
    </w:p>
    <w:p w14:paraId="7646866E" w14:textId="1F2849E7" w:rsidR="00706EB9" w:rsidRPr="002C3BA3" w:rsidRDefault="00706EB9" w:rsidP="00706EB9">
      <w:pPr>
        <w:tabs>
          <w:tab w:val="right" w:pos="8550"/>
        </w:tabs>
        <w:rPr>
          <w:rFonts w:ascii="Lucida Sans Typewriter" w:hAnsi="Lucida Sans Typewriter"/>
        </w:rPr>
      </w:pPr>
      <w:r>
        <w:rPr>
          <w:b/>
          <w:bCs/>
          <w:color w:val="000000"/>
          <w:szCs w:val="22"/>
        </w:rPr>
        <w:tab/>
        <w:t>Give number of best answer: _______</w:t>
      </w:r>
    </w:p>
    <w:sectPr w:rsidR="00706EB9" w:rsidRPr="002C3BA3" w:rsidSect="00CA456E">
      <w:headerReference w:type="default" r:id="rId15"/>
      <w:footerReference w:type="even" r:id="rId16"/>
      <w:footerReference w:type="default" r:id="rId17"/>
      <w:headerReference w:type="first" r:id="rId18"/>
      <w:footerReference w:type="first" r:id="rId19"/>
      <w:type w:val="continuous"/>
      <w:pgSz w:w="12240" w:h="15840"/>
      <w:pgMar w:top="1440" w:right="1800" w:bottom="1440" w:left="1800" w:header="720" w:footer="720" w:gutter="0"/>
      <w:cols w:space="54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739980" w14:textId="77777777" w:rsidR="007D35EA" w:rsidRDefault="007D35EA">
      <w:r>
        <w:separator/>
      </w:r>
    </w:p>
  </w:endnote>
  <w:endnote w:type="continuationSeparator" w:id="0">
    <w:p w14:paraId="60B29597" w14:textId="77777777" w:rsidR="007D35EA" w:rsidRDefault="007D35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roman"/>
    <w:pitch w:val="fixed"/>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swiss"/>
    <w:pitch w:val="fixed"/>
    <w:sig w:usb0="E10002FF" w:usb1="4000FCFF" w:usb2="00000009" w:usb3="00000000" w:csb0="0000019F" w:csb1="00000000"/>
  </w:font>
  <w:font w:name="Courier">
    <w:panose1 w:val="02000500000000000000"/>
    <w:charset w:val="00"/>
    <w:family w:val="roman"/>
    <w:pitch w:val="fixed"/>
    <w:sig w:usb0="00000003" w:usb1="00000000" w:usb2="00000000" w:usb3="00000000" w:csb0="00000001" w:csb1="00000000"/>
  </w:font>
  <w:font w:name="Lucida Sans Typewriter">
    <w:panose1 w:val="020B0509030504030204"/>
    <w:charset w:val="00"/>
    <w:family w:val="swiss"/>
    <w:pitch w:val="fixed"/>
    <w:sig w:usb0="00000003" w:usb1="00000000" w:usb2="00000000" w:usb3="00000000" w:csb0="00000001"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58CB43" w14:textId="77777777" w:rsidR="007F1E4E" w:rsidRDefault="007F1E4E" w:rsidP="00136B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7AA43B" w14:textId="77777777" w:rsidR="007F1E4E" w:rsidRDefault="007F1E4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36C77" w14:textId="36CA84BD" w:rsidR="007F1E4E" w:rsidRDefault="007F1E4E">
    <w:pPr>
      <w:pStyle w:val="Footer"/>
    </w:pPr>
    <w:r>
      <w:t xml:space="preserve">6.004 </w:t>
    </w:r>
    <w:r w:rsidR="0017300C">
      <w:t>Worksheet</w:t>
    </w:r>
    <w:r>
      <w:tab/>
      <w:t xml:space="preserve">- </w:t>
    </w:r>
    <w:r>
      <w:rPr>
        <w:rStyle w:val="PageNumber"/>
      </w:rPr>
      <w:fldChar w:fldCharType="begin"/>
    </w:r>
    <w:r>
      <w:rPr>
        <w:rStyle w:val="PageNumber"/>
      </w:rPr>
      <w:instrText xml:space="preserve"> PAGE </w:instrText>
    </w:r>
    <w:r>
      <w:rPr>
        <w:rStyle w:val="PageNumber"/>
      </w:rPr>
      <w:fldChar w:fldCharType="separate"/>
    </w:r>
    <w:r w:rsidR="009C2224">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9C2224">
      <w:rPr>
        <w:rStyle w:val="PageNumber"/>
        <w:noProof/>
      </w:rPr>
      <w:t>7</w:t>
    </w:r>
    <w:r>
      <w:rPr>
        <w:rStyle w:val="PageNumber"/>
      </w:rPr>
      <w:fldChar w:fldCharType="end"/>
    </w:r>
    <w:r>
      <w:rPr>
        <w:rStyle w:val="PageNumber"/>
      </w:rPr>
      <w:t xml:space="preserve"> -</w:t>
    </w:r>
    <w:r>
      <w:tab/>
    </w:r>
    <w:r w:rsidR="00C95300">
      <w:t>Virtualizing the Processor</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AD9E6" w14:textId="28B159B0" w:rsidR="00CA456E" w:rsidRDefault="00CA456E" w:rsidP="00CA456E">
    <w:pPr>
      <w:pStyle w:val="Footer"/>
    </w:pPr>
    <w:r>
      <w:t>6.004 Worksheet</w:t>
    </w:r>
    <w:r>
      <w:tab/>
      <w:t xml:space="preserve">- </w:t>
    </w:r>
    <w:r>
      <w:rPr>
        <w:rStyle w:val="PageNumber"/>
      </w:rPr>
      <w:fldChar w:fldCharType="begin"/>
    </w:r>
    <w:r>
      <w:rPr>
        <w:rStyle w:val="PageNumber"/>
      </w:rPr>
      <w:instrText xml:space="preserve"> PAGE </w:instrText>
    </w:r>
    <w:r>
      <w:rPr>
        <w:rStyle w:val="PageNumber"/>
      </w:rPr>
      <w:fldChar w:fldCharType="separate"/>
    </w:r>
    <w:r w:rsidR="007D35EA">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7D35EA">
      <w:rPr>
        <w:rStyle w:val="PageNumber"/>
        <w:noProof/>
      </w:rPr>
      <w:t>1</w:t>
    </w:r>
    <w:r>
      <w:rPr>
        <w:rStyle w:val="PageNumber"/>
      </w:rPr>
      <w:fldChar w:fldCharType="end"/>
    </w:r>
    <w:r w:rsidR="008D6FCE">
      <w:rPr>
        <w:rStyle w:val="PageNumber"/>
      </w:rPr>
      <w:t xml:space="preserve"> -</w:t>
    </w:r>
    <w:r w:rsidR="008D6FCE">
      <w:rPr>
        <w:rStyle w:val="PageNumber"/>
      </w:rPr>
      <w:tab/>
    </w:r>
    <w:r w:rsidR="00C95300">
      <w:rPr>
        <w:rStyle w:val="PageNumber"/>
      </w:rPr>
      <w:t>Virtualizing the Processor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3596F0" w14:textId="77777777" w:rsidR="007D35EA" w:rsidRDefault="007D35EA">
      <w:r>
        <w:separator/>
      </w:r>
    </w:p>
  </w:footnote>
  <w:footnote w:type="continuationSeparator" w:id="0">
    <w:p w14:paraId="7E8FA902" w14:textId="77777777" w:rsidR="007D35EA" w:rsidRDefault="007D35E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B23DA" w14:textId="77777777" w:rsidR="0017300C" w:rsidRDefault="0017300C" w:rsidP="00CA456E">
    <w:pPr>
      <w:pStyle w:val="Header"/>
    </w:pP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D06B" w14:textId="45D9FC03" w:rsidR="00CA456E" w:rsidRDefault="00CA456E">
    <w:pPr>
      <w:pStyle w:val="Header"/>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1D070C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7530167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B5A723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CE8311C"/>
    <w:lvl w:ilvl="0">
      <w:start w:val="1"/>
      <w:numFmt w:val="decimal"/>
      <w:pStyle w:val="ListNumber2"/>
      <w:lvlText w:val="%1."/>
      <w:lvlJc w:val="left"/>
      <w:pPr>
        <w:tabs>
          <w:tab w:val="num" w:pos="720"/>
        </w:tabs>
        <w:ind w:left="720" w:hanging="360"/>
      </w:pPr>
    </w:lvl>
  </w:abstractNum>
  <w:abstractNum w:abstractNumId="4">
    <w:nsid w:val="FFFFFF80"/>
    <w:multiLevelType w:val="singleLevel"/>
    <w:tmpl w:val="663CAC0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B284F08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5589B7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CB4A6F2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134E0E4A"/>
    <w:lvl w:ilvl="0">
      <w:start w:val="1"/>
      <w:numFmt w:val="decimal"/>
      <w:pStyle w:val="ListNumber"/>
      <w:lvlText w:val="%1."/>
      <w:lvlJc w:val="left"/>
      <w:pPr>
        <w:tabs>
          <w:tab w:val="num" w:pos="360"/>
        </w:tabs>
        <w:ind w:left="360" w:hanging="360"/>
      </w:pPr>
    </w:lvl>
  </w:abstractNum>
  <w:abstractNum w:abstractNumId="9">
    <w:nsid w:val="FFFFFF89"/>
    <w:multiLevelType w:val="singleLevel"/>
    <w:tmpl w:val="42AADF3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00000001">
      <w:start w:val="1"/>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2"/>
    <w:multiLevelType w:val="hybridMultilevel"/>
    <w:tmpl w:val="00000002"/>
    <w:lvl w:ilvl="0" w:tplc="00000065">
      <w:start w:val="2"/>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3"/>
    <w:multiLevelType w:val="hybridMultilevel"/>
    <w:tmpl w:val="00000003"/>
    <w:lvl w:ilvl="0" w:tplc="000000C9">
      <w:start w:val="3"/>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4"/>
    <w:multiLevelType w:val="hybridMultilevel"/>
    <w:tmpl w:val="00000004"/>
    <w:lvl w:ilvl="0" w:tplc="0000012D">
      <w:start w:val="4"/>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1B82DB4"/>
    <w:multiLevelType w:val="hybridMultilevel"/>
    <w:tmpl w:val="FD9AA2AC"/>
    <w:lvl w:ilvl="0" w:tplc="2FA2CC94">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B671962"/>
    <w:multiLevelType w:val="multilevel"/>
    <w:tmpl w:val="81C8552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7">
    <w:nsid w:val="718D794A"/>
    <w:multiLevelType w:val="hybridMultilevel"/>
    <w:tmpl w:val="C6DC8A8C"/>
    <w:lvl w:ilvl="0" w:tplc="C2C8ED40">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2A44B2D"/>
    <w:multiLevelType w:val="hybridMultilevel"/>
    <w:tmpl w:val="9B2C6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6"/>
  </w:num>
  <w:num w:numId="13">
    <w:abstractNumId w:val="18"/>
  </w:num>
  <w:num w:numId="14">
    <w:abstractNumId w:val="17"/>
  </w:num>
  <w:num w:numId="15">
    <w:abstractNumId w:val="10"/>
  </w:num>
  <w:num w:numId="16">
    <w:abstractNumId w:val="11"/>
  </w:num>
  <w:num w:numId="17">
    <w:abstractNumId w:val="12"/>
  </w:num>
  <w:num w:numId="18">
    <w:abstractNumId w:val="13"/>
  </w:num>
  <w:num w:numId="19">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rawingGridVerticalSpacing w:val="299"/>
  <w:displayHorizontalDrawingGridEvery w:val="2"/>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3BD0"/>
    <w:rsid w:val="000039E5"/>
    <w:rsid w:val="000043A8"/>
    <w:rsid w:val="00004A5C"/>
    <w:rsid w:val="00013108"/>
    <w:rsid w:val="000143FE"/>
    <w:rsid w:val="00017D12"/>
    <w:rsid w:val="0002180D"/>
    <w:rsid w:val="00021AEB"/>
    <w:rsid w:val="000239B4"/>
    <w:rsid w:val="000279BD"/>
    <w:rsid w:val="00032457"/>
    <w:rsid w:val="00033D20"/>
    <w:rsid w:val="00036FA0"/>
    <w:rsid w:val="00040F6F"/>
    <w:rsid w:val="00041EE2"/>
    <w:rsid w:val="00043C64"/>
    <w:rsid w:val="000441DD"/>
    <w:rsid w:val="00045B8C"/>
    <w:rsid w:val="00046293"/>
    <w:rsid w:val="00047F5F"/>
    <w:rsid w:val="00052999"/>
    <w:rsid w:val="00055848"/>
    <w:rsid w:val="00056473"/>
    <w:rsid w:val="00056AB2"/>
    <w:rsid w:val="00065636"/>
    <w:rsid w:val="00066501"/>
    <w:rsid w:val="00067821"/>
    <w:rsid w:val="00072AAF"/>
    <w:rsid w:val="00073227"/>
    <w:rsid w:val="00073864"/>
    <w:rsid w:val="00073F88"/>
    <w:rsid w:val="00075978"/>
    <w:rsid w:val="000774C3"/>
    <w:rsid w:val="0008455F"/>
    <w:rsid w:val="00084A6F"/>
    <w:rsid w:val="00095247"/>
    <w:rsid w:val="0009734D"/>
    <w:rsid w:val="00097372"/>
    <w:rsid w:val="000A24FC"/>
    <w:rsid w:val="000A30CB"/>
    <w:rsid w:val="000A328A"/>
    <w:rsid w:val="000A340B"/>
    <w:rsid w:val="000C18DF"/>
    <w:rsid w:val="000E052C"/>
    <w:rsid w:val="000E206F"/>
    <w:rsid w:val="000E2C40"/>
    <w:rsid w:val="000F1472"/>
    <w:rsid w:val="000F3D9F"/>
    <w:rsid w:val="000F4B36"/>
    <w:rsid w:val="000F6402"/>
    <w:rsid w:val="001043E0"/>
    <w:rsid w:val="00106170"/>
    <w:rsid w:val="00107147"/>
    <w:rsid w:val="00110892"/>
    <w:rsid w:val="0011259D"/>
    <w:rsid w:val="00115CF7"/>
    <w:rsid w:val="001160A6"/>
    <w:rsid w:val="00116CD2"/>
    <w:rsid w:val="00122414"/>
    <w:rsid w:val="0012301E"/>
    <w:rsid w:val="00123CB5"/>
    <w:rsid w:val="00126845"/>
    <w:rsid w:val="00127BB7"/>
    <w:rsid w:val="00136B7A"/>
    <w:rsid w:val="00140C32"/>
    <w:rsid w:val="001421E2"/>
    <w:rsid w:val="00147145"/>
    <w:rsid w:val="00151CBF"/>
    <w:rsid w:val="001521FA"/>
    <w:rsid w:val="00153AAB"/>
    <w:rsid w:val="00156F43"/>
    <w:rsid w:val="00161231"/>
    <w:rsid w:val="00162511"/>
    <w:rsid w:val="00163901"/>
    <w:rsid w:val="00163EEB"/>
    <w:rsid w:val="001640ED"/>
    <w:rsid w:val="00165257"/>
    <w:rsid w:val="001653A8"/>
    <w:rsid w:val="00171C86"/>
    <w:rsid w:val="0017300C"/>
    <w:rsid w:val="00174C3B"/>
    <w:rsid w:val="00177F43"/>
    <w:rsid w:val="001837B2"/>
    <w:rsid w:val="001872EC"/>
    <w:rsid w:val="00191C37"/>
    <w:rsid w:val="001925B1"/>
    <w:rsid w:val="001947EE"/>
    <w:rsid w:val="00195617"/>
    <w:rsid w:val="00197BBF"/>
    <w:rsid w:val="001A1AF6"/>
    <w:rsid w:val="001A1BF3"/>
    <w:rsid w:val="001A3E2D"/>
    <w:rsid w:val="001A4DDE"/>
    <w:rsid w:val="001B1255"/>
    <w:rsid w:val="001B1A82"/>
    <w:rsid w:val="001B4082"/>
    <w:rsid w:val="001B7122"/>
    <w:rsid w:val="001B799F"/>
    <w:rsid w:val="001C1111"/>
    <w:rsid w:val="001C5BCE"/>
    <w:rsid w:val="001D05FD"/>
    <w:rsid w:val="001D0AD2"/>
    <w:rsid w:val="001D7E55"/>
    <w:rsid w:val="001E12C8"/>
    <w:rsid w:val="001E34AC"/>
    <w:rsid w:val="001E6580"/>
    <w:rsid w:val="001F0215"/>
    <w:rsid w:val="001F055C"/>
    <w:rsid w:val="001F1647"/>
    <w:rsid w:val="001F456B"/>
    <w:rsid w:val="00200E88"/>
    <w:rsid w:val="0020142B"/>
    <w:rsid w:val="0020529F"/>
    <w:rsid w:val="002062F7"/>
    <w:rsid w:val="0021048C"/>
    <w:rsid w:val="00215EBD"/>
    <w:rsid w:val="00216EDD"/>
    <w:rsid w:val="00217DB2"/>
    <w:rsid w:val="00221AC4"/>
    <w:rsid w:val="002226BC"/>
    <w:rsid w:val="00224340"/>
    <w:rsid w:val="00225E0E"/>
    <w:rsid w:val="00227F15"/>
    <w:rsid w:val="00232D24"/>
    <w:rsid w:val="002337E4"/>
    <w:rsid w:val="0023514D"/>
    <w:rsid w:val="002353DF"/>
    <w:rsid w:val="00241089"/>
    <w:rsid w:val="00243C91"/>
    <w:rsid w:val="00245DF4"/>
    <w:rsid w:val="00247AB7"/>
    <w:rsid w:val="00252B1C"/>
    <w:rsid w:val="002532E0"/>
    <w:rsid w:val="00253B6E"/>
    <w:rsid w:val="00253BE7"/>
    <w:rsid w:val="00255ACD"/>
    <w:rsid w:val="00255B4F"/>
    <w:rsid w:val="00255BE7"/>
    <w:rsid w:val="00257038"/>
    <w:rsid w:val="00262898"/>
    <w:rsid w:val="00263BCD"/>
    <w:rsid w:val="0026621F"/>
    <w:rsid w:val="002672EE"/>
    <w:rsid w:val="00270F3F"/>
    <w:rsid w:val="00280330"/>
    <w:rsid w:val="0028072B"/>
    <w:rsid w:val="0028367E"/>
    <w:rsid w:val="002846D0"/>
    <w:rsid w:val="00285C2D"/>
    <w:rsid w:val="00293999"/>
    <w:rsid w:val="002944B2"/>
    <w:rsid w:val="002A05EC"/>
    <w:rsid w:val="002A0FC9"/>
    <w:rsid w:val="002A3434"/>
    <w:rsid w:val="002A4182"/>
    <w:rsid w:val="002A4385"/>
    <w:rsid w:val="002A67DC"/>
    <w:rsid w:val="002B7EB8"/>
    <w:rsid w:val="002C1E57"/>
    <w:rsid w:val="002C2FB3"/>
    <w:rsid w:val="002C3BA3"/>
    <w:rsid w:val="002C505F"/>
    <w:rsid w:val="002C54C1"/>
    <w:rsid w:val="002C5E16"/>
    <w:rsid w:val="002D24D6"/>
    <w:rsid w:val="002D24E7"/>
    <w:rsid w:val="002D3F61"/>
    <w:rsid w:val="002E3896"/>
    <w:rsid w:val="002E6D89"/>
    <w:rsid w:val="002F211D"/>
    <w:rsid w:val="002F22C6"/>
    <w:rsid w:val="002F22F2"/>
    <w:rsid w:val="00301D19"/>
    <w:rsid w:val="00301EFD"/>
    <w:rsid w:val="00307A7F"/>
    <w:rsid w:val="003103C6"/>
    <w:rsid w:val="0031193F"/>
    <w:rsid w:val="0032053A"/>
    <w:rsid w:val="00321BDA"/>
    <w:rsid w:val="00322204"/>
    <w:rsid w:val="003238EF"/>
    <w:rsid w:val="00325474"/>
    <w:rsid w:val="003256E9"/>
    <w:rsid w:val="00331603"/>
    <w:rsid w:val="00332DE2"/>
    <w:rsid w:val="00333235"/>
    <w:rsid w:val="00336D23"/>
    <w:rsid w:val="003377E7"/>
    <w:rsid w:val="0034268C"/>
    <w:rsid w:val="00350C9D"/>
    <w:rsid w:val="00352417"/>
    <w:rsid w:val="0035270E"/>
    <w:rsid w:val="00354AB3"/>
    <w:rsid w:val="00354D8E"/>
    <w:rsid w:val="00355CEA"/>
    <w:rsid w:val="003567B6"/>
    <w:rsid w:val="00360C9C"/>
    <w:rsid w:val="00363232"/>
    <w:rsid w:val="00364464"/>
    <w:rsid w:val="00364B3D"/>
    <w:rsid w:val="003678B1"/>
    <w:rsid w:val="0037729F"/>
    <w:rsid w:val="00377441"/>
    <w:rsid w:val="003840D7"/>
    <w:rsid w:val="0038761C"/>
    <w:rsid w:val="0039007F"/>
    <w:rsid w:val="00391AC2"/>
    <w:rsid w:val="00392449"/>
    <w:rsid w:val="00396C18"/>
    <w:rsid w:val="003A11A3"/>
    <w:rsid w:val="003A1F05"/>
    <w:rsid w:val="003A3354"/>
    <w:rsid w:val="003A49C9"/>
    <w:rsid w:val="003A5234"/>
    <w:rsid w:val="003A62FE"/>
    <w:rsid w:val="003A717F"/>
    <w:rsid w:val="003B10A9"/>
    <w:rsid w:val="003B5A23"/>
    <w:rsid w:val="003B6A72"/>
    <w:rsid w:val="003B6C4F"/>
    <w:rsid w:val="003B7CB1"/>
    <w:rsid w:val="003C04B6"/>
    <w:rsid w:val="003C23B0"/>
    <w:rsid w:val="003C3068"/>
    <w:rsid w:val="003C679C"/>
    <w:rsid w:val="003D1ECB"/>
    <w:rsid w:val="003D2C6D"/>
    <w:rsid w:val="003D3BBB"/>
    <w:rsid w:val="003D3EC2"/>
    <w:rsid w:val="003E4B38"/>
    <w:rsid w:val="003E6C92"/>
    <w:rsid w:val="003E77BB"/>
    <w:rsid w:val="003E7AD6"/>
    <w:rsid w:val="003F1190"/>
    <w:rsid w:val="003F1492"/>
    <w:rsid w:val="003F184C"/>
    <w:rsid w:val="003F66A5"/>
    <w:rsid w:val="0040006F"/>
    <w:rsid w:val="00403BBC"/>
    <w:rsid w:val="00404558"/>
    <w:rsid w:val="0041066B"/>
    <w:rsid w:val="0042343F"/>
    <w:rsid w:val="00424366"/>
    <w:rsid w:val="00424431"/>
    <w:rsid w:val="00424DAB"/>
    <w:rsid w:val="00425FF2"/>
    <w:rsid w:val="004263B6"/>
    <w:rsid w:val="0042685D"/>
    <w:rsid w:val="004272E7"/>
    <w:rsid w:val="00431500"/>
    <w:rsid w:val="0043473F"/>
    <w:rsid w:val="004527B0"/>
    <w:rsid w:val="00462C7B"/>
    <w:rsid w:val="00462E64"/>
    <w:rsid w:val="00463BED"/>
    <w:rsid w:val="00465091"/>
    <w:rsid w:val="0047324A"/>
    <w:rsid w:val="00475A53"/>
    <w:rsid w:val="00475D70"/>
    <w:rsid w:val="00476701"/>
    <w:rsid w:val="0047769D"/>
    <w:rsid w:val="0048048C"/>
    <w:rsid w:val="004810AC"/>
    <w:rsid w:val="00481C03"/>
    <w:rsid w:val="00482E4A"/>
    <w:rsid w:val="004839D6"/>
    <w:rsid w:val="00483C64"/>
    <w:rsid w:val="00484D4B"/>
    <w:rsid w:val="00486306"/>
    <w:rsid w:val="00491579"/>
    <w:rsid w:val="00491F93"/>
    <w:rsid w:val="00494A91"/>
    <w:rsid w:val="00495018"/>
    <w:rsid w:val="00496E3E"/>
    <w:rsid w:val="004A09D3"/>
    <w:rsid w:val="004A1752"/>
    <w:rsid w:val="004A472E"/>
    <w:rsid w:val="004A4F3B"/>
    <w:rsid w:val="004A753B"/>
    <w:rsid w:val="004B0B03"/>
    <w:rsid w:val="004B1565"/>
    <w:rsid w:val="004B3EC9"/>
    <w:rsid w:val="004B40C5"/>
    <w:rsid w:val="004C1093"/>
    <w:rsid w:val="004C132A"/>
    <w:rsid w:val="004C216C"/>
    <w:rsid w:val="004C22F5"/>
    <w:rsid w:val="004C7844"/>
    <w:rsid w:val="004D31B1"/>
    <w:rsid w:val="004D33C2"/>
    <w:rsid w:val="004D73B8"/>
    <w:rsid w:val="004D7431"/>
    <w:rsid w:val="004E13AF"/>
    <w:rsid w:val="004E36E1"/>
    <w:rsid w:val="004E7DDA"/>
    <w:rsid w:val="004F4354"/>
    <w:rsid w:val="004F7171"/>
    <w:rsid w:val="004F76AB"/>
    <w:rsid w:val="00500AE3"/>
    <w:rsid w:val="00505DFE"/>
    <w:rsid w:val="00506A1A"/>
    <w:rsid w:val="00515A77"/>
    <w:rsid w:val="005166E0"/>
    <w:rsid w:val="0051743A"/>
    <w:rsid w:val="00521F08"/>
    <w:rsid w:val="00522430"/>
    <w:rsid w:val="005227DE"/>
    <w:rsid w:val="00522ECF"/>
    <w:rsid w:val="0052388F"/>
    <w:rsid w:val="0052578E"/>
    <w:rsid w:val="005269F3"/>
    <w:rsid w:val="005317DC"/>
    <w:rsid w:val="00534AD1"/>
    <w:rsid w:val="00536F0F"/>
    <w:rsid w:val="00540CF1"/>
    <w:rsid w:val="005418A7"/>
    <w:rsid w:val="00542A73"/>
    <w:rsid w:val="005516C3"/>
    <w:rsid w:val="0055294B"/>
    <w:rsid w:val="00554DE6"/>
    <w:rsid w:val="00557FCF"/>
    <w:rsid w:val="00560CFF"/>
    <w:rsid w:val="00561819"/>
    <w:rsid w:val="00564AD3"/>
    <w:rsid w:val="0056673E"/>
    <w:rsid w:val="00575A7B"/>
    <w:rsid w:val="0057646A"/>
    <w:rsid w:val="00576C24"/>
    <w:rsid w:val="00580FAC"/>
    <w:rsid w:val="00582436"/>
    <w:rsid w:val="00585DD2"/>
    <w:rsid w:val="00587390"/>
    <w:rsid w:val="00592B27"/>
    <w:rsid w:val="005932A9"/>
    <w:rsid w:val="005967CA"/>
    <w:rsid w:val="005A1EA9"/>
    <w:rsid w:val="005A3688"/>
    <w:rsid w:val="005A5191"/>
    <w:rsid w:val="005B0633"/>
    <w:rsid w:val="005B20B6"/>
    <w:rsid w:val="005B6416"/>
    <w:rsid w:val="005B6742"/>
    <w:rsid w:val="005B77BD"/>
    <w:rsid w:val="005C0B2D"/>
    <w:rsid w:val="005C0DCF"/>
    <w:rsid w:val="005C27DC"/>
    <w:rsid w:val="005C51EB"/>
    <w:rsid w:val="005D0644"/>
    <w:rsid w:val="005D2A35"/>
    <w:rsid w:val="005D41F5"/>
    <w:rsid w:val="005D7DA2"/>
    <w:rsid w:val="005E08E3"/>
    <w:rsid w:val="005E2EA1"/>
    <w:rsid w:val="005E359A"/>
    <w:rsid w:val="005E39BA"/>
    <w:rsid w:val="005E4933"/>
    <w:rsid w:val="005E4EA0"/>
    <w:rsid w:val="005E6113"/>
    <w:rsid w:val="005E7100"/>
    <w:rsid w:val="005F1E86"/>
    <w:rsid w:val="005F3695"/>
    <w:rsid w:val="005F3EDD"/>
    <w:rsid w:val="006003D2"/>
    <w:rsid w:val="00601767"/>
    <w:rsid w:val="0060774A"/>
    <w:rsid w:val="006118D6"/>
    <w:rsid w:val="00612CF5"/>
    <w:rsid w:val="0061519E"/>
    <w:rsid w:val="006156BC"/>
    <w:rsid w:val="00620166"/>
    <w:rsid w:val="0062772D"/>
    <w:rsid w:val="00627A8D"/>
    <w:rsid w:val="00627D2A"/>
    <w:rsid w:val="006308DF"/>
    <w:rsid w:val="00631C8F"/>
    <w:rsid w:val="00631D64"/>
    <w:rsid w:val="0063210B"/>
    <w:rsid w:val="006337E0"/>
    <w:rsid w:val="00633A27"/>
    <w:rsid w:val="0063452A"/>
    <w:rsid w:val="00635536"/>
    <w:rsid w:val="00640A50"/>
    <w:rsid w:val="00642C3C"/>
    <w:rsid w:val="0064493D"/>
    <w:rsid w:val="00645041"/>
    <w:rsid w:val="00647A7E"/>
    <w:rsid w:val="00651D84"/>
    <w:rsid w:val="00657595"/>
    <w:rsid w:val="00661C12"/>
    <w:rsid w:val="00663804"/>
    <w:rsid w:val="00663FB7"/>
    <w:rsid w:val="006647D8"/>
    <w:rsid w:val="006654B8"/>
    <w:rsid w:val="00665B82"/>
    <w:rsid w:val="0066617D"/>
    <w:rsid w:val="00667900"/>
    <w:rsid w:val="00667A96"/>
    <w:rsid w:val="00671925"/>
    <w:rsid w:val="00673CEC"/>
    <w:rsid w:val="00676020"/>
    <w:rsid w:val="00680736"/>
    <w:rsid w:val="0068266B"/>
    <w:rsid w:val="006931E5"/>
    <w:rsid w:val="0069371F"/>
    <w:rsid w:val="00693DB7"/>
    <w:rsid w:val="00695423"/>
    <w:rsid w:val="006959F4"/>
    <w:rsid w:val="00696279"/>
    <w:rsid w:val="006A0B95"/>
    <w:rsid w:val="006A32EF"/>
    <w:rsid w:val="006A4171"/>
    <w:rsid w:val="006A5478"/>
    <w:rsid w:val="006B0300"/>
    <w:rsid w:val="006B1B63"/>
    <w:rsid w:val="006B2599"/>
    <w:rsid w:val="006B25D9"/>
    <w:rsid w:val="006B2946"/>
    <w:rsid w:val="006B2C6A"/>
    <w:rsid w:val="006B32C4"/>
    <w:rsid w:val="006C37AD"/>
    <w:rsid w:val="006C523D"/>
    <w:rsid w:val="006C5E4E"/>
    <w:rsid w:val="006C610E"/>
    <w:rsid w:val="006D074A"/>
    <w:rsid w:val="006D0AAA"/>
    <w:rsid w:val="006D0EEC"/>
    <w:rsid w:val="006D1412"/>
    <w:rsid w:val="006D258E"/>
    <w:rsid w:val="006D3381"/>
    <w:rsid w:val="006D400B"/>
    <w:rsid w:val="006D57B2"/>
    <w:rsid w:val="006E00DC"/>
    <w:rsid w:val="006E1CB2"/>
    <w:rsid w:val="006E2308"/>
    <w:rsid w:val="006E2A7C"/>
    <w:rsid w:val="006E4ED7"/>
    <w:rsid w:val="006F0FA0"/>
    <w:rsid w:val="006F24D1"/>
    <w:rsid w:val="006F3F96"/>
    <w:rsid w:val="006F6DBB"/>
    <w:rsid w:val="007025E7"/>
    <w:rsid w:val="0070360A"/>
    <w:rsid w:val="00704942"/>
    <w:rsid w:val="00704CB4"/>
    <w:rsid w:val="00705E01"/>
    <w:rsid w:val="00705FC3"/>
    <w:rsid w:val="007066BF"/>
    <w:rsid w:val="007069E3"/>
    <w:rsid w:val="00706EB9"/>
    <w:rsid w:val="007111A6"/>
    <w:rsid w:val="00711DD1"/>
    <w:rsid w:val="00716AEE"/>
    <w:rsid w:val="00721992"/>
    <w:rsid w:val="00723ABF"/>
    <w:rsid w:val="0072497A"/>
    <w:rsid w:val="007311B1"/>
    <w:rsid w:val="00731451"/>
    <w:rsid w:val="0073300F"/>
    <w:rsid w:val="00734C04"/>
    <w:rsid w:val="00735F0B"/>
    <w:rsid w:val="007361BB"/>
    <w:rsid w:val="0073742B"/>
    <w:rsid w:val="007420FF"/>
    <w:rsid w:val="00750258"/>
    <w:rsid w:val="00754DF0"/>
    <w:rsid w:val="007554F9"/>
    <w:rsid w:val="00756EA1"/>
    <w:rsid w:val="00756FD5"/>
    <w:rsid w:val="00765032"/>
    <w:rsid w:val="007660B5"/>
    <w:rsid w:val="00770A7B"/>
    <w:rsid w:val="007757BD"/>
    <w:rsid w:val="00780E8D"/>
    <w:rsid w:val="00785045"/>
    <w:rsid w:val="0078794D"/>
    <w:rsid w:val="0079056E"/>
    <w:rsid w:val="00796F12"/>
    <w:rsid w:val="007A1EDC"/>
    <w:rsid w:val="007A2471"/>
    <w:rsid w:val="007A411D"/>
    <w:rsid w:val="007A5D38"/>
    <w:rsid w:val="007A6220"/>
    <w:rsid w:val="007A67DE"/>
    <w:rsid w:val="007B1573"/>
    <w:rsid w:val="007B5C2D"/>
    <w:rsid w:val="007B6105"/>
    <w:rsid w:val="007B7AFD"/>
    <w:rsid w:val="007C4392"/>
    <w:rsid w:val="007C737E"/>
    <w:rsid w:val="007D0158"/>
    <w:rsid w:val="007D0F91"/>
    <w:rsid w:val="007D243D"/>
    <w:rsid w:val="007D35EA"/>
    <w:rsid w:val="007E1AE0"/>
    <w:rsid w:val="007E57DE"/>
    <w:rsid w:val="007E6052"/>
    <w:rsid w:val="007E6A40"/>
    <w:rsid w:val="007E6CCC"/>
    <w:rsid w:val="007E7F1D"/>
    <w:rsid w:val="007F1E4E"/>
    <w:rsid w:val="007F396D"/>
    <w:rsid w:val="00803430"/>
    <w:rsid w:val="00804C44"/>
    <w:rsid w:val="00810840"/>
    <w:rsid w:val="0081444E"/>
    <w:rsid w:val="008149F0"/>
    <w:rsid w:val="0081507F"/>
    <w:rsid w:val="00821000"/>
    <w:rsid w:val="008213BC"/>
    <w:rsid w:val="00821674"/>
    <w:rsid w:val="008218D2"/>
    <w:rsid w:val="00822D1A"/>
    <w:rsid w:val="00823D31"/>
    <w:rsid w:val="00834DD7"/>
    <w:rsid w:val="00837E51"/>
    <w:rsid w:val="0084062A"/>
    <w:rsid w:val="0084095C"/>
    <w:rsid w:val="0084139C"/>
    <w:rsid w:val="00847EAF"/>
    <w:rsid w:val="0085073F"/>
    <w:rsid w:val="008517A2"/>
    <w:rsid w:val="00854706"/>
    <w:rsid w:val="00855681"/>
    <w:rsid w:val="008572B1"/>
    <w:rsid w:val="0086358C"/>
    <w:rsid w:val="008636A0"/>
    <w:rsid w:val="0086535B"/>
    <w:rsid w:val="00871ECE"/>
    <w:rsid w:val="00872F4B"/>
    <w:rsid w:val="00873A7D"/>
    <w:rsid w:val="00873B1C"/>
    <w:rsid w:val="00881CF1"/>
    <w:rsid w:val="00882270"/>
    <w:rsid w:val="00882794"/>
    <w:rsid w:val="00883059"/>
    <w:rsid w:val="00885FAE"/>
    <w:rsid w:val="00887881"/>
    <w:rsid w:val="008901BC"/>
    <w:rsid w:val="00893514"/>
    <w:rsid w:val="008948FC"/>
    <w:rsid w:val="0089564B"/>
    <w:rsid w:val="008A05CA"/>
    <w:rsid w:val="008A198C"/>
    <w:rsid w:val="008A4157"/>
    <w:rsid w:val="008A68B3"/>
    <w:rsid w:val="008B0837"/>
    <w:rsid w:val="008B0D43"/>
    <w:rsid w:val="008B146F"/>
    <w:rsid w:val="008B1A05"/>
    <w:rsid w:val="008B3B4A"/>
    <w:rsid w:val="008B427C"/>
    <w:rsid w:val="008B4A10"/>
    <w:rsid w:val="008B753A"/>
    <w:rsid w:val="008B7F92"/>
    <w:rsid w:val="008C0186"/>
    <w:rsid w:val="008C0FFD"/>
    <w:rsid w:val="008C132F"/>
    <w:rsid w:val="008C2D4A"/>
    <w:rsid w:val="008C425B"/>
    <w:rsid w:val="008C5E45"/>
    <w:rsid w:val="008C6BA3"/>
    <w:rsid w:val="008C6D01"/>
    <w:rsid w:val="008C7775"/>
    <w:rsid w:val="008D1242"/>
    <w:rsid w:val="008D6FCE"/>
    <w:rsid w:val="008E7F99"/>
    <w:rsid w:val="008F19DA"/>
    <w:rsid w:val="008F1E6C"/>
    <w:rsid w:val="008F28EA"/>
    <w:rsid w:val="008F383F"/>
    <w:rsid w:val="008F646F"/>
    <w:rsid w:val="008F768C"/>
    <w:rsid w:val="00901AF9"/>
    <w:rsid w:val="00901DDB"/>
    <w:rsid w:val="00905385"/>
    <w:rsid w:val="00916232"/>
    <w:rsid w:val="0091687A"/>
    <w:rsid w:val="00917DE1"/>
    <w:rsid w:val="00917DFF"/>
    <w:rsid w:val="00923EA2"/>
    <w:rsid w:val="009253D1"/>
    <w:rsid w:val="009273B7"/>
    <w:rsid w:val="0093200C"/>
    <w:rsid w:val="00932614"/>
    <w:rsid w:val="00935EF9"/>
    <w:rsid w:val="00941569"/>
    <w:rsid w:val="009422A6"/>
    <w:rsid w:val="009427EE"/>
    <w:rsid w:val="009442FA"/>
    <w:rsid w:val="00946E67"/>
    <w:rsid w:val="00947C0C"/>
    <w:rsid w:val="009510E3"/>
    <w:rsid w:val="00951132"/>
    <w:rsid w:val="00953C0A"/>
    <w:rsid w:val="00955758"/>
    <w:rsid w:val="00961A37"/>
    <w:rsid w:val="009643C9"/>
    <w:rsid w:val="00966B6A"/>
    <w:rsid w:val="0096755D"/>
    <w:rsid w:val="009677FE"/>
    <w:rsid w:val="009736B4"/>
    <w:rsid w:val="00973EA9"/>
    <w:rsid w:val="009771A3"/>
    <w:rsid w:val="00980C59"/>
    <w:rsid w:val="00980F9E"/>
    <w:rsid w:val="009845FC"/>
    <w:rsid w:val="009856DA"/>
    <w:rsid w:val="009903D7"/>
    <w:rsid w:val="00991DF8"/>
    <w:rsid w:val="00997E02"/>
    <w:rsid w:val="009A083C"/>
    <w:rsid w:val="009A3377"/>
    <w:rsid w:val="009A377F"/>
    <w:rsid w:val="009A5C3F"/>
    <w:rsid w:val="009A78EF"/>
    <w:rsid w:val="009B34C7"/>
    <w:rsid w:val="009B788F"/>
    <w:rsid w:val="009C0EC3"/>
    <w:rsid w:val="009C2224"/>
    <w:rsid w:val="009C2575"/>
    <w:rsid w:val="009C49CA"/>
    <w:rsid w:val="009C562B"/>
    <w:rsid w:val="009C5BF1"/>
    <w:rsid w:val="009C7F10"/>
    <w:rsid w:val="009D27CE"/>
    <w:rsid w:val="009D4359"/>
    <w:rsid w:val="009D6869"/>
    <w:rsid w:val="009D757C"/>
    <w:rsid w:val="009E38CF"/>
    <w:rsid w:val="009E3A19"/>
    <w:rsid w:val="009E788E"/>
    <w:rsid w:val="009F240A"/>
    <w:rsid w:val="009F3CA7"/>
    <w:rsid w:val="009F7656"/>
    <w:rsid w:val="00A1002A"/>
    <w:rsid w:val="00A1502F"/>
    <w:rsid w:val="00A20B12"/>
    <w:rsid w:val="00A2271E"/>
    <w:rsid w:val="00A22F28"/>
    <w:rsid w:val="00A2400D"/>
    <w:rsid w:val="00A2573C"/>
    <w:rsid w:val="00A30967"/>
    <w:rsid w:val="00A3651D"/>
    <w:rsid w:val="00A41502"/>
    <w:rsid w:val="00A437B2"/>
    <w:rsid w:val="00A4393B"/>
    <w:rsid w:val="00A43B4C"/>
    <w:rsid w:val="00A50A07"/>
    <w:rsid w:val="00A577C8"/>
    <w:rsid w:val="00A61681"/>
    <w:rsid w:val="00A61779"/>
    <w:rsid w:val="00A62376"/>
    <w:rsid w:val="00A6427A"/>
    <w:rsid w:val="00A642AD"/>
    <w:rsid w:val="00A70989"/>
    <w:rsid w:val="00A71526"/>
    <w:rsid w:val="00A73C18"/>
    <w:rsid w:val="00A73D35"/>
    <w:rsid w:val="00A73E70"/>
    <w:rsid w:val="00A75380"/>
    <w:rsid w:val="00A77CEC"/>
    <w:rsid w:val="00A83A3C"/>
    <w:rsid w:val="00A844A5"/>
    <w:rsid w:val="00A84EE4"/>
    <w:rsid w:val="00A934BD"/>
    <w:rsid w:val="00A94817"/>
    <w:rsid w:val="00A965D5"/>
    <w:rsid w:val="00A97673"/>
    <w:rsid w:val="00AA0B22"/>
    <w:rsid w:val="00AA5ABF"/>
    <w:rsid w:val="00AB0926"/>
    <w:rsid w:val="00AB33F4"/>
    <w:rsid w:val="00AB34E5"/>
    <w:rsid w:val="00AB514F"/>
    <w:rsid w:val="00AB60C3"/>
    <w:rsid w:val="00AB6484"/>
    <w:rsid w:val="00AC0334"/>
    <w:rsid w:val="00AC7D82"/>
    <w:rsid w:val="00AD0CAE"/>
    <w:rsid w:val="00AD1916"/>
    <w:rsid w:val="00AD1DCE"/>
    <w:rsid w:val="00AD295E"/>
    <w:rsid w:val="00AD31DC"/>
    <w:rsid w:val="00AD4BE1"/>
    <w:rsid w:val="00AD561F"/>
    <w:rsid w:val="00AD641B"/>
    <w:rsid w:val="00AD71C1"/>
    <w:rsid w:val="00AE4A60"/>
    <w:rsid w:val="00AE7EB8"/>
    <w:rsid w:val="00AF0019"/>
    <w:rsid w:val="00AF14E9"/>
    <w:rsid w:val="00AF1919"/>
    <w:rsid w:val="00AF6BAF"/>
    <w:rsid w:val="00B00697"/>
    <w:rsid w:val="00B01C8A"/>
    <w:rsid w:val="00B01DE7"/>
    <w:rsid w:val="00B05170"/>
    <w:rsid w:val="00B06116"/>
    <w:rsid w:val="00B07243"/>
    <w:rsid w:val="00B15C81"/>
    <w:rsid w:val="00B21651"/>
    <w:rsid w:val="00B25328"/>
    <w:rsid w:val="00B300AC"/>
    <w:rsid w:val="00B303E0"/>
    <w:rsid w:val="00B33EB4"/>
    <w:rsid w:val="00B3689E"/>
    <w:rsid w:val="00B37634"/>
    <w:rsid w:val="00B40767"/>
    <w:rsid w:val="00B430A7"/>
    <w:rsid w:val="00B469DA"/>
    <w:rsid w:val="00B46C92"/>
    <w:rsid w:val="00B51A6F"/>
    <w:rsid w:val="00B5540F"/>
    <w:rsid w:val="00B55447"/>
    <w:rsid w:val="00B60C94"/>
    <w:rsid w:val="00B638B8"/>
    <w:rsid w:val="00B7303A"/>
    <w:rsid w:val="00B81396"/>
    <w:rsid w:val="00B83593"/>
    <w:rsid w:val="00B8369D"/>
    <w:rsid w:val="00B858BC"/>
    <w:rsid w:val="00B8746A"/>
    <w:rsid w:val="00B90A87"/>
    <w:rsid w:val="00B947C5"/>
    <w:rsid w:val="00B94FC4"/>
    <w:rsid w:val="00B96BD3"/>
    <w:rsid w:val="00B9707F"/>
    <w:rsid w:val="00BA19E1"/>
    <w:rsid w:val="00BB319C"/>
    <w:rsid w:val="00BB50E1"/>
    <w:rsid w:val="00BB5796"/>
    <w:rsid w:val="00BB7145"/>
    <w:rsid w:val="00BB7DDC"/>
    <w:rsid w:val="00BC06C3"/>
    <w:rsid w:val="00BC3CFF"/>
    <w:rsid w:val="00BC41AC"/>
    <w:rsid w:val="00BC6411"/>
    <w:rsid w:val="00BD3AC0"/>
    <w:rsid w:val="00BD4DCF"/>
    <w:rsid w:val="00BD574E"/>
    <w:rsid w:val="00BD65A4"/>
    <w:rsid w:val="00BD743D"/>
    <w:rsid w:val="00BE08E0"/>
    <w:rsid w:val="00BE12A4"/>
    <w:rsid w:val="00BE159C"/>
    <w:rsid w:val="00BE1EF7"/>
    <w:rsid w:val="00BE4397"/>
    <w:rsid w:val="00BE79AC"/>
    <w:rsid w:val="00BF1D8C"/>
    <w:rsid w:val="00BF3D4C"/>
    <w:rsid w:val="00BF6C5A"/>
    <w:rsid w:val="00BF75A2"/>
    <w:rsid w:val="00C050E5"/>
    <w:rsid w:val="00C11BC1"/>
    <w:rsid w:val="00C15FBF"/>
    <w:rsid w:val="00C23B9D"/>
    <w:rsid w:val="00C3085A"/>
    <w:rsid w:val="00C30D5E"/>
    <w:rsid w:val="00C32A11"/>
    <w:rsid w:val="00C33DA4"/>
    <w:rsid w:val="00C343D0"/>
    <w:rsid w:val="00C37FB6"/>
    <w:rsid w:val="00C43738"/>
    <w:rsid w:val="00C52385"/>
    <w:rsid w:val="00C529C8"/>
    <w:rsid w:val="00C5306F"/>
    <w:rsid w:val="00C53291"/>
    <w:rsid w:val="00C57940"/>
    <w:rsid w:val="00C621B9"/>
    <w:rsid w:val="00C6335D"/>
    <w:rsid w:val="00C654E0"/>
    <w:rsid w:val="00C65B98"/>
    <w:rsid w:val="00C662E4"/>
    <w:rsid w:val="00C70581"/>
    <w:rsid w:val="00C73BD0"/>
    <w:rsid w:val="00C764F7"/>
    <w:rsid w:val="00C77948"/>
    <w:rsid w:val="00C80FC3"/>
    <w:rsid w:val="00C819E0"/>
    <w:rsid w:val="00C83F2B"/>
    <w:rsid w:val="00C916D3"/>
    <w:rsid w:val="00C91801"/>
    <w:rsid w:val="00C9331F"/>
    <w:rsid w:val="00C943D3"/>
    <w:rsid w:val="00C94DDF"/>
    <w:rsid w:val="00C95300"/>
    <w:rsid w:val="00C9726C"/>
    <w:rsid w:val="00C97FED"/>
    <w:rsid w:val="00CA456E"/>
    <w:rsid w:val="00CA4D05"/>
    <w:rsid w:val="00CA5C01"/>
    <w:rsid w:val="00CA7E13"/>
    <w:rsid w:val="00CB01AC"/>
    <w:rsid w:val="00CB05E2"/>
    <w:rsid w:val="00CB0A4D"/>
    <w:rsid w:val="00CB0F32"/>
    <w:rsid w:val="00CB3101"/>
    <w:rsid w:val="00CB5239"/>
    <w:rsid w:val="00CB539F"/>
    <w:rsid w:val="00CB7CB0"/>
    <w:rsid w:val="00CC0644"/>
    <w:rsid w:val="00CC13E5"/>
    <w:rsid w:val="00CC44B1"/>
    <w:rsid w:val="00CD1CF9"/>
    <w:rsid w:val="00CD4FEB"/>
    <w:rsid w:val="00CD6C5C"/>
    <w:rsid w:val="00CE3933"/>
    <w:rsid w:val="00CE46C8"/>
    <w:rsid w:val="00CE7D4F"/>
    <w:rsid w:val="00CF1BE9"/>
    <w:rsid w:val="00D009AF"/>
    <w:rsid w:val="00D01EA9"/>
    <w:rsid w:val="00D02C12"/>
    <w:rsid w:val="00D03B69"/>
    <w:rsid w:val="00D05675"/>
    <w:rsid w:val="00D05DFB"/>
    <w:rsid w:val="00D11153"/>
    <w:rsid w:val="00D11C24"/>
    <w:rsid w:val="00D13A9D"/>
    <w:rsid w:val="00D15502"/>
    <w:rsid w:val="00D1592C"/>
    <w:rsid w:val="00D20735"/>
    <w:rsid w:val="00D20A5C"/>
    <w:rsid w:val="00D2106C"/>
    <w:rsid w:val="00D221A8"/>
    <w:rsid w:val="00D22F3D"/>
    <w:rsid w:val="00D231F7"/>
    <w:rsid w:val="00D25362"/>
    <w:rsid w:val="00D30904"/>
    <w:rsid w:val="00D30C2C"/>
    <w:rsid w:val="00D32813"/>
    <w:rsid w:val="00D35FDD"/>
    <w:rsid w:val="00D37C62"/>
    <w:rsid w:val="00D41456"/>
    <w:rsid w:val="00D4467D"/>
    <w:rsid w:val="00D508E2"/>
    <w:rsid w:val="00D5394C"/>
    <w:rsid w:val="00D558EA"/>
    <w:rsid w:val="00D60163"/>
    <w:rsid w:val="00D60A35"/>
    <w:rsid w:val="00D610E1"/>
    <w:rsid w:val="00D6139C"/>
    <w:rsid w:val="00D62EB3"/>
    <w:rsid w:val="00D63FA8"/>
    <w:rsid w:val="00D70332"/>
    <w:rsid w:val="00D706F1"/>
    <w:rsid w:val="00D711D1"/>
    <w:rsid w:val="00D712DC"/>
    <w:rsid w:val="00D7166D"/>
    <w:rsid w:val="00D75159"/>
    <w:rsid w:val="00D7625D"/>
    <w:rsid w:val="00D77AA2"/>
    <w:rsid w:val="00D80800"/>
    <w:rsid w:val="00D821F7"/>
    <w:rsid w:val="00D83EE8"/>
    <w:rsid w:val="00D84982"/>
    <w:rsid w:val="00D84EC8"/>
    <w:rsid w:val="00D86724"/>
    <w:rsid w:val="00D91473"/>
    <w:rsid w:val="00D9170C"/>
    <w:rsid w:val="00D949BE"/>
    <w:rsid w:val="00D95AB1"/>
    <w:rsid w:val="00DA0024"/>
    <w:rsid w:val="00DA031D"/>
    <w:rsid w:val="00DA5895"/>
    <w:rsid w:val="00DA5A5D"/>
    <w:rsid w:val="00DA792C"/>
    <w:rsid w:val="00DA7E2F"/>
    <w:rsid w:val="00DB0C58"/>
    <w:rsid w:val="00DB1210"/>
    <w:rsid w:val="00DB15DE"/>
    <w:rsid w:val="00DB2CE7"/>
    <w:rsid w:val="00DB5A66"/>
    <w:rsid w:val="00DB6206"/>
    <w:rsid w:val="00DB6C27"/>
    <w:rsid w:val="00DB7EA8"/>
    <w:rsid w:val="00DC38D9"/>
    <w:rsid w:val="00DC6EFE"/>
    <w:rsid w:val="00DC75F1"/>
    <w:rsid w:val="00DC7A1E"/>
    <w:rsid w:val="00DD6F57"/>
    <w:rsid w:val="00DE16DF"/>
    <w:rsid w:val="00DE198E"/>
    <w:rsid w:val="00DE1C67"/>
    <w:rsid w:val="00DE2B03"/>
    <w:rsid w:val="00DE4EC1"/>
    <w:rsid w:val="00DE5527"/>
    <w:rsid w:val="00DE6E91"/>
    <w:rsid w:val="00DE73C0"/>
    <w:rsid w:val="00DF0321"/>
    <w:rsid w:val="00DF1418"/>
    <w:rsid w:val="00DF1FDC"/>
    <w:rsid w:val="00DF6AF3"/>
    <w:rsid w:val="00DF7474"/>
    <w:rsid w:val="00E0243A"/>
    <w:rsid w:val="00E04B65"/>
    <w:rsid w:val="00E04CFC"/>
    <w:rsid w:val="00E06515"/>
    <w:rsid w:val="00E10534"/>
    <w:rsid w:val="00E114DA"/>
    <w:rsid w:val="00E11979"/>
    <w:rsid w:val="00E11E18"/>
    <w:rsid w:val="00E1259B"/>
    <w:rsid w:val="00E16B51"/>
    <w:rsid w:val="00E176DC"/>
    <w:rsid w:val="00E2156F"/>
    <w:rsid w:val="00E24403"/>
    <w:rsid w:val="00E24CFB"/>
    <w:rsid w:val="00E2581F"/>
    <w:rsid w:val="00E265A4"/>
    <w:rsid w:val="00E27C19"/>
    <w:rsid w:val="00E315A6"/>
    <w:rsid w:val="00E37059"/>
    <w:rsid w:val="00E3786D"/>
    <w:rsid w:val="00E37EEE"/>
    <w:rsid w:val="00E42A47"/>
    <w:rsid w:val="00E43473"/>
    <w:rsid w:val="00E43EB9"/>
    <w:rsid w:val="00E44089"/>
    <w:rsid w:val="00E445F4"/>
    <w:rsid w:val="00E4538A"/>
    <w:rsid w:val="00E45D59"/>
    <w:rsid w:val="00E474B7"/>
    <w:rsid w:val="00E521A3"/>
    <w:rsid w:val="00E5502E"/>
    <w:rsid w:val="00E5519B"/>
    <w:rsid w:val="00E56C11"/>
    <w:rsid w:val="00E60B80"/>
    <w:rsid w:val="00E738D8"/>
    <w:rsid w:val="00E73EC1"/>
    <w:rsid w:val="00E75173"/>
    <w:rsid w:val="00E86F43"/>
    <w:rsid w:val="00E91886"/>
    <w:rsid w:val="00E92337"/>
    <w:rsid w:val="00E960AE"/>
    <w:rsid w:val="00E96B94"/>
    <w:rsid w:val="00EA0ED8"/>
    <w:rsid w:val="00EA39E6"/>
    <w:rsid w:val="00EA7343"/>
    <w:rsid w:val="00EA763E"/>
    <w:rsid w:val="00EB12A6"/>
    <w:rsid w:val="00EB7123"/>
    <w:rsid w:val="00EC0804"/>
    <w:rsid w:val="00EC0BF9"/>
    <w:rsid w:val="00EC333C"/>
    <w:rsid w:val="00ED13FD"/>
    <w:rsid w:val="00ED1DA3"/>
    <w:rsid w:val="00ED56FE"/>
    <w:rsid w:val="00ED57FC"/>
    <w:rsid w:val="00ED61E7"/>
    <w:rsid w:val="00ED6324"/>
    <w:rsid w:val="00EE0244"/>
    <w:rsid w:val="00EE1D5C"/>
    <w:rsid w:val="00EE26CF"/>
    <w:rsid w:val="00EE5460"/>
    <w:rsid w:val="00EF408F"/>
    <w:rsid w:val="00EF4B92"/>
    <w:rsid w:val="00EF7DDD"/>
    <w:rsid w:val="00F02B27"/>
    <w:rsid w:val="00F054B8"/>
    <w:rsid w:val="00F13BD0"/>
    <w:rsid w:val="00F155A7"/>
    <w:rsid w:val="00F17858"/>
    <w:rsid w:val="00F218A4"/>
    <w:rsid w:val="00F221E8"/>
    <w:rsid w:val="00F2603E"/>
    <w:rsid w:val="00F279D6"/>
    <w:rsid w:val="00F27FA8"/>
    <w:rsid w:val="00F301A6"/>
    <w:rsid w:val="00F30FC3"/>
    <w:rsid w:val="00F34ACC"/>
    <w:rsid w:val="00F35D0B"/>
    <w:rsid w:val="00F35E34"/>
    <w:rsid w:val="00F42B8A"/>
    <w:rsid w:val="00F42F02"/>
    <w:rsid w:val="00F4587E"/>
    <w:rsid w:val="00F45BAB"/>
    <w:rsid w:val="00F46762"/>
    <w:rsid w:val="00F541B7"/>
    <w:rsid w:val="00F54508"/>
    <w:rsid w:val="00F5654D"/>
    <w:rsid w:val="00F61199"/>
    <w:rsid w:val="00F6233A"/>
    <w:rsid w:val="00F62C49"/>
    <w:rsid w:val="00F6688D"/>
    <w:rsid w:val="00F719DA"/>
    <w:rsid w:val="00F745A1"/>
    <w:rsid w:val="00F74A4E"/>
    <w:rsid w:val="00F76CA0"/>
    <w:rsid w:val="00F7790C"/>
    <w:rsid w:val="00F82D6E"/>
    <w:rsid w:val="00F902D6"/>
    <w:rsid w:val="00F940ED"/>
    <w:rsid w:val="00FA03D4"/>
    <w:rsid w:val="00FA0F39"/>
    <w:rsid w:val="00FA27B7"/>
    <w:rsid w:val="00FB18C5"/>
    <w:rsid w:val="00FB28D5"/>
    <w:rsid w:val="00FB72A9"/>
    <w:rsid w:val="00FC0B0B"/>
    <w:rsid w:val="00FC42AC"/>
    <w:rsid w:val="00FC4519"/>
    <w:rsid w:val="00FC6531"/>
    <w:rsid w:val="00FC7A72"/>
    <w:rsid w:val="00FD164F"/>
    <w:rsid w:val="00FD336F"/>
    <w:rsid w:val="00FD50E3"/>
    <w:rsid w:val="00FE112F"/>
    <w:rsid w:val="00FE34A7"/>
    <w:rsid w:val="00FE3BC0"/>
    <w:rsid w:val="00FE3CB7"/>
    <w:rsid w:val="00FE42F6"/>
    <w:rsid w:val="00FE4409"/>
    <w:rsid w:val="00FE4FF3"/>
    <w:rsid w:val="00FE6C4F"/>
    <w:rsid w:val="00FF5960"/>
    <w:rsid w:val="00FF60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E17244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1925"/>
    <w:rPr>
      <w:sz w:val="22"/>
    </w:rPr>
  </w:style>
  <w:style w:type="paragraph" w:styleId="Heading1">
    <w:name w:val="heading 1"/>
    <w:basedOn w:val="Normal"/>
    <w:next w:val="Normal"/>
    <w:qFormat/>
    <w:pPr>
      <w:keepNext/>
      <w:outlineLvl w:val="0"/>
    </w:pPr>
    <w:rPr>
      <w:b/>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Cs w:val="22"/>
    </w:rPr>
  </w:style>
  <w:style w:type="paragraph" w:styleId="Heading7">
    <w:name w:val="heading 7"/>
    <w:basedOn w:val="Normal"/>
    <w:next w:val="Normal"/>
    <w:qFormat/>
    <w:pPr>
      <w:spacing w:before="240" w:after="60"/>
      <w:outlineLvl w:val="6"/>
    </w:pPr>
    <w:rPr>
      <w:sz w:val="24"/>
      <w:szCs w:val="24"/>
    </w:rPr>
  </w:style>
  <w:style w:type="paragraph" w:styleId="Heading8">
    <w:name w:val="heading 8"/>
    <w:basedOn w:val="Normal"/>
    <w:next w:val="Normal"/>
    <w:qFormat/>
    <w:pPr>
      <w:spacing w:before="240" w:after="60"/>
      <w:outlineLvl w:val="7"/>
    </w:pPr>
    <w:rPr>
      <w:i/>
      <w:iCs/>
      <w:sz w:val="24"/>
      <w:szCs w:val="24"/>
    </w:rPr>
  </w:style>
  <w:style w:type="paragraph" w:styleId="Heading9">
    <w:name w:val="heading 9"/>
    <w:basedOn w:val="Normal"/>
    <w:next w:val="Normal"/>
    <w:qFormat/>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spacing w:before="240"/>
    </w:pPr>
  </w:style>
  <w:style w:type="character" w:styleId="PageNumber">
    <w:name w:val="page number"/>
    <w:basedOn w:val="DefaultParagraphFont"/>
  </w:style>
  <w:style w:type="paragraph" w:styleId="Header">
    <w:name w:val="header"/>
    <w:basedOn w:val="Normal"/>
    <w:pPr>
      <w:tabs>
        <w:tab w:val="center" w:pos="4320"/>
        <w:tab w:val="right" w:pos="8640"/>
      </w:tabs>
    </w:pPr>
  </w:style>
  <w:style w:type="character" w:styleId="Hyperlink">
    <w:name w:val="Hyperlink"/>
    <w:rPr>
      <w:color w:val="0000FF"/>
      <w:u w:val="single"/>
    </w:rPr>
  </w:style>
  <w:style w:type="paragraph" w:styleId="BodyTextIndent">
    <w:name w:val="Body Text Indent"/>
    <w:basedOn w:val="Normal"/>
    <w:pPr>
      <w:ind w:left="630" w:hanging="360"/>
    </w:pPr>
  </w:style>
  <w:style w:type="paragraph" w:styleId="BodyTextIndent2">
    <w:name w:val="Body Text Indent 2"/>
    <w:basedOn w:val="Normal"/>
    <w:pPr>
      <w:tabs>
        <w:tab w:val="left" w:pos="1260"/>
      </w:tabs>
      <w:spacing w:after="100"/>
      <w:ind w:left="630" w:hanging="360"/>
    </w:pPr>
    <w:rPr>
      <w:rFonts w:ascii="Times" w:hAnsi="Times"/>
      <w:snapToGrid w:val="0"/>
      <w:sz w:val="24"/>
    </w:rPr>
  </w:style>
  <w:style w:type="paragraph" w:styleId="BodyTextIndent3">
    <w:name w:val="Body Text Indent 3"/>
    <w:basedOn w:val="Normal"/>
    <w:pPr>
      <w:ind w:left="360"/>
    </w:pPr>
  </w:style>
  <w:style w:type="paragraph" w:styleId="BlockText">
    <w:name w:val="Block Text"/>
    <w:basedOn w:val="Normal"/>
    <w:pPr>
      <w:ind w:left="810" w:right="720"/>
    </w:pPr>
  </w:style>
  <w:style w:type="paragraph" w:styleId="BodyText">
    <w:name w:val="Body Text"/>
    <w:basedOn w:val="Normal"/>
    <w:pPr>
      <w:spacing w:after="120"/>
    </w:pPr>
  </w:style>
  <w:style w:type="paragraph" w:customStyle="1" w:styleId="Question">
    <w:name w:val="Question"/>
    <w:basedOn w:val="Normal"/>
    <w:qFormat/>
    <w:rsid w:val="00D30C2C"/>
    <w:pPr>
      <w:keepLines/>
      <w:tabs>
        <w:tab w:val="right" w:pos="8640"/>
      </w:tabs>
      <w:ind w:left="446" w:hanging="446"/>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firstLine="210"/>
    </w:pPr>
  </w:style>
  <w:style w:type="paragraph" w:styleId="Caption">
    <w:name w:val="caption"/>
    <w:basedOn w:val="Normal"/>
    <w:next w:val="Normal"/>
    <w:qFormat/>
    <w:pPr>
      <w:spacing w:before="120" w:after="120"/>
    </w:pPr>
    <w:rPr>
      <w:b/>
      <w:bCs/>
      <w:sz w:val="20"/>
    </w:rPr>
  </w:style>
  <w:style w:type="paragraph" w:styleId="Closing">
    <w:name w:val="Closing"/>
    <w:basedOn w:val="Normal"/>
    <w:pPr>
      <w:ind w:left="4320"/>
    </w:pPr>
  </w:style>
  <w:style w:type="paragraph" w:styleId="CommentText">
    <w:name w:val="annotation text"/>
    <w:basedOn w:val="Normal"/>
    <w:semiHidden/>
    <w:rPr>
      <w:sz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Pr>
      <w:rFonts w:ascii="Arial" w:hAnsi="Arial" w:cs="Arial"/>
      <w:sz w:val="20"/>
    </w:rPr>
  </w:style>
  <w:style w:type="paragraph" w:styleId="FootnoteText">
    <w:name w:val="footnote text"/>
    <w:basedOn w:val="Normal"/>
    <w:semiHidden/>
    <w:rPr>
      <w:sz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rPr>
  </w:style>
  <w:style w:type="paragraph" w:styleId="Index1">
    <w:name w:val="index 1"/>
    <w:basedOn w:val="Normal"/>
    <w:next w:val="Normal"/>
    <w:autoRedefine/>
    <w:semiHidden/>
    <w:pPr>
      <w:ind w:left="220" w:hanging="220"/>
    </w:pPr>
  </w:style>
  <w:style w:type="paragraph" w:styleId="Index2">
    <w:name w:val="index 2"/>
    <w:basedOn w:val="Normal"/>
    <w:next w:val="Normal"/>
    <w:autoRedefine/>
    <w:semiHidden/>
    <w:pPr>
      <w:ind w:left="440" w:hanging="220"/>
    </w:pPr>
  </w:style>
  <w:style w:type="paragraph" w:styleId="Index3">
    <w:name w:val="index 3"/>
    <w:basedOn w:val="Normal"/>
    <w:next w:val="Normal"/>
    <w:autoRedefine/>
    <w:semiHidden/>
    <w:pPr>
      <w:ind w:left="660" w:hanging="220"/>
    </w:pPr>
  </w:style>
  <w:style w:type="paragraph" w:styleId="Index4">
    <w:name w:val="index 4"/>
    <w:basedOn w:val="Normal"/>
    <w:next w:val="Normal"/>
    <w:autoRedefine/>
    <w:semiHidden/>
    <w:pPr>
      <w:ind w:left="880" w:hanging="220"/>
    </w:pPr>
  </w:style>
  <w:style w:type="paragraph" w:styleId="Index5">
    <w:name w:val="index 5"/>
    <w:basedOn w:val="Normal"/>
    <w:next w:val="Normal"/>
    <w:autoRedefine/>
    <w:semiHidden/>
    <w:pPr>
      <w:ind w:left="1100" w:hanging="220"/>
    </w:pPr>
  </w:style>
  <w:style w:type="paragraph" w:styleId="Index6">
    <w:name w:val="index 6"/>
    <w:basedOn w:val="Normal"/>
    <w:next w:val="Normal"/>
    <w:autoRedefine/>
    <w:semiHidden/>
    <w:pPr>
      <w:ind w:left="1320" w:hanging="220"/>
    </w:pPr>
  </w:style>
  <w:style w:type="paragraph" w:styleId="Index7">
    <w:name w:val="index 7"/>
    <w:basedOn w:val="Normal"/>
    <w:next w:val="Normal"/>
    <w:autoRedefine/>
    <w:semiHidden/>
    <w:pPr>
      <w:ind w:left="1540" w:hanging="220"/>
    </w:pPr>
  </w:style>
  <w:style w:type="paragraph" w:styleId="Index8">
    <w:name w:val="index 8"/>
    <w:basedOn w:val="Normal"/>
    <w:next w:val="Normal"/>
    <w:autoRedefine/>
    <w:semiHidden/>
    <w:pPr>
      <w:ind w:left="1760" w:hanging="220"/>
    </w:pPr>
  </w:style>
  <w:style w:type="paragraph" w:styleId="Index9">
    <w:name w:val="index 9"/>
    <w:basedOn w:val="Normal"/>
    <w:next w:val="Normal"/>
    <w:autoRedefine/>
    <w:semiHidden/>
    <w:pPr>
      <w:ind w:left="1980" w:hanging="22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Pr>
      <w:sz w:val="24"/>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sz w:val="24"/>
      <w:szCs w:val="24"/>
    </w:rPr>
  </w:style>
  <w:style w:type="paragraph" w:styleId="TableofAuthorities">
    <w:name w:val="table of authorities"/>
    <w:basedOn w:val="Normal"/>
    <w:next w:val="Normal"/>
    <w:semiHidden/>
    <w:pPr>
      <w:ind w:left="220" w:hanging="220"/>
    </w:pPr>
  </w:style>
  <w:style w:type="paragraph" w:styleId="TableofFigures">
    <w:name w:val="table of figures"/>
    <w:basedOn w:val="Normal"/>
    <w:next w:val="Normal"/>
    <w:semiHidden/>
    <w:pPr>
      <w:ind w:left="440" w:hanging="44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sz w:val="24"/>
      <w:szCs w:val="24"/>
    </w:rPr>
  </w:style>
  <w:style w:type="paragraph" w:styleId="TOC1">
    <w:name w:val="toc 1"/>
    <w:basedOn w:val="Normal"/>
    <w:next w:val="Normal"/>
    <w:autoRedefine/>
    <w:semiHidden/>
  </w:style>
  <w:style w:type="paragraph" w:styleId="TOC2">
    <w:name w:val="toc 2"/>
    <w:basedOn w:val="Normal"/>
    <w:next w:val="Normal"/>
    <w:autoRedefine/>
    <w:semiHidden/>
    <w:pPr>
      <w:ind w:left="220"/>
    </w:pPr>
  </w:style>
  <w:style w:type="paragraph" w:styleId="TOC3">
    <w:name w:val="toc 3"/>
    <w:basedOn w:val="Normal"/>
    <w:next w:val="Normal"/>
    <w:autoRedefine/>
    <w:semiHidden/>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table" w:styleId="TableGrid">
    <w:name w:val="Table Grid"/>
    <w:basedOn w:val="TableNormal"/>
    <w:rsid w:val="00C230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uiPriority w:val="99"/>
    <w:semiHidden/>
    <w:unhideWhenUsed/>
    <w:rsid w:val="005D2A35"/>
    <w:rPr>
      <w:color w:val="800080"/>
      <w:u w:val="single"/>
    </w:rPr>
  </w:style>
  <w:style w:type="paragraph" w:customStyle="1" w:styleId="question0">
    <w:name w:val="question"/>
    <w:basedOn w:val="Normal"/>
    <w:link w:val="questionChar"/>
    <w:rsid w:val="004E13AF"/>
    <w:pPr>
      <w:keepLines/>
      <w:tabs>
        <w:tab w:val="left" w:pos="720"/>
      </w:tabs>
      <w:spacing w:before="220"/>
      <w:ind w:left="360" w:hanging="360"/>
    </w:pPr>
    <w:rPr>
      <w:szCs w:val="24"/>
    </w:rPr>
  </w:style>
  <w:style w:type="paragraph" w:customStyle="1" w:styleId="QUESTION1">
    <w:name w:val="QUESTION"/>
    <w:basedOn w:val="question0"/>
    <w:link w:val="QUESTIONChar0"/>
    <w:rsid w:val="004E13AF"/>
    <w:pPr>
      <w:keepLines w:val="0"/>
      <w:tabs>
        <w:tab w:val="clear" w:pos="720"/>
      </w:tabs>
      <w:spacing w:before="0"/>
      <w:ind w:left="720"/>
    </w:pPr>
  </w:style>
  <w:style w:type="paragraph" w:customStyle="1" w:styleId="ANSWER">
    <w:name w:val="ANSWER"/>
    <w:basedOn w:val="QUESTION1"/>
    <w:link w:val="ANSWERChar"/>
    <w:rsid w:val="004E13AF"/>
    <w:pPr>
      <w:jc w:val="right"/>
    </w:pPr>
  </w:style>
  <w:style w:type="character" w:customStyle="1" w:styleId="questionChar">
    <w:name w:val="question Char"/>
    <w:link w:val="question0"/>
    <w:rsid w:val="004E13AF"/>
    <w:rPr>
      <w:sz w:val="22"/>
      <w:szCs w:val="24"/>
    </w:rPr>
  </w:style>
  <w:style w:type="character" w:customStyle="1" w:styleId="QUESTIONChar0">
    <w:name w:val="QUESTION Char"/>
    <w:link w:val="QUESTION1"/>
    <w:rsid w:val="004E13AF"/>
  </w:style>
  <w:style w:type="character" w:customStyle="1" w:styleId="ANSWERChar">
    <w:name w:val="ANSWER Char"/>
    <w:link w:val="ANSWER"/>
    <w:rsid w:val="004E13AF"/>
  </w:style>
  <w:style w:type="paragraph" w:styleId="BalloonText">
    <w:name w:val="Balloon Text"/>
    <w:basedOn w:val="Normal"/>
    <w:link w:val="BalloonTextChar"/>
    <w:uiPriority w:val="99"/>
    <w:semiHidden/>
    <w:unhideWhenUsed/>
    <w:rsid w:val="00554DE6"/>
    <w:rPr>
      <w:rFonts w:ascii="Lucida Grande" w:hAnsi="Lucida Grande"/>
      <w:sz w:val="18"/>
      <w:szCs w:val="18"/>
    </w:rPr>
  </w:style>
  <w:style w:type="character" w:customStyle="1" w:styleId="BalloonTextChar">
    <w:name w:val="Balloon Text Char"/>
    <w:basedOn w:val="DefaultParagraphFont"/>
    <w:link w:val="BalloonText"/>
    <w:uiPriority w:val="99"/>
    <w:semiHidden/>
    <w:rsid w:val="00554DE6"/>
    <w:rPr>
      <w:rFonts w:ascii="Lucida Grande" w:hAnsi="Lucida Grande"/>
      <w:sz w:val="18"/>
      <w:szCs w:val="18"/>
    </w:rPr>
  </w:style>
  <w:style w:type="character" w:styleId="PlaceholderText">
    <w:name w:val="Placeholder Text"/>
    <w:basedOn w:val="DefaultParagraphFont"/>
    <w:uiPriority w:val="99"/>
    <w:semiHidden/>
    <w:rsid w:val="00704942"/>
    <w:rPr>
      <w:color w:val="808080"/>
    </w:rPr>
  </w:style>
  <w:style w:type="paragraph" w:styleId="ListParagraph">
    <w:name w:val="List Paragraph"/>
    <w:basedOn w:val="Normal"/>
    <w:qFormat/>
    <w:rsid w:val="006D25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813352">
      <w:bodyDiv w:val="1"/>
      <w:marLeft w:val="0"/>
      <w:marRight w:val="0"/>
      <w:marTop w:val="0"/>
      <w:marBottom w:val="0"/>
      <w:divBdr>
        <w:top w:val="none" w:sz="0" w:space="0" w:color="auto"/>
        <w:left w:val="none" w:sz="0" w:space="0" w:color="auto"/>
        <w:bottom w:val="none" w:sz="0" w:space="0" w:color="auto"/>
        <w:right w:val="none" w:sz="0" w:space="0" w:color="auto"/>
      </w:divBdr>
    </w:div>
    <w:div w:id="270170801">
      <w:bodyDiv w:val="1"/>
      <w:marLeft w:val="0"/>
      <w:marRight w:val="0"/>
      <w:marTop w:val="0"/>
      <w:marBottom w:val="0"/>
      <w:divBdr>
        <w:top w:val="none" w:sz="0" w:space="0" w:color="auto"/>
        <w:left w:val="none" w:sz="0" w:space="0" w:color="auto"/>
        <w:bottom w:val="none" w:sz="0" w:space="0" w:color="auto"/>
        <w:right w:val="none" w:sz="0" w:space="0" w:color="auto"/>
      </w:divBdr>
    </w:div>
    <w:div w:id="422922737">
      <w:bodyDiv w:val="1"/>
      <w:marLeft w:val="0"/>
      <w:marRight w:val="0"/>
      <w:marTop w:val="0"/>
      <w:marBottom w:val="0"/>
      <w:divBdr>
        <w:top w:val="none" w:sz="0" w:space="0" w:color="auto"/>
        <w:left w:val="none" w:sz="0" w:space="0" w:color="auto"/>
        <w:bottom w:val="none" w:sz="0" w:space="0" w:color="auto"/>
        <w:right w:val="none" w:sz="0" w:space="0" w:color="auto"/>
      </w:divBdr>
      <w:divsChild>
        <w:div w:id="1857040011">
          <w:marLeft w:val="0"/>
          <w:marRight w:val="0"/>
          <w:marTop w:val="0"/>
          <w:marBottom w:val="0"/>
          <w:divBdr>
            <w:top w:val="none" w:sz="0" w:space="0" w:color="auto"/>
            <w:left w:val="none" w:sz="0" w:space="0" w:color="auto"/>
            <w:bottom w:val="none" w:sz="0" w:space="0" w:color="auto"/>
            <w:right w:val="none" w:sz="0" w:space="0" w:color="auto"/>
          </w:divBdr>
        </w:div>
      </w:divsChild>
    </w:div>
    <w:div w:id="433526317">
      <w:bodyDiv w:val="1"/>
      <w:marLeft w:val="0"/>
      <w:marRight w:val="0"/>
      <w:marTop w:val="0"/>
      <w:marBottom w:val="0"/>
      <w:divBdr>
        <w:top w:val="none" w:sz="0" w:space="0" w:color="auto"/>
        <w:left w:val="none" w:sz="0" w:space="0" w:color="auto"/>
        <w:bottom w:val="none" w:sz="0" w:space="0" w:color="auto"/>
        <w:right w:val="none" w:sz="0" w:space="0" w:color="auto"/>
      </w:divBdr>
    </w:div>
    <w:div w:id="466169365">
      <w:bodyDiv w:val="1"/>
      <w:marLeft w:val="0"/>
      <w:marRight w:val="0"/>
      <w:marTop w:val="0"/>
      <w:marBottom w:val="0"/>
      <w:divBdr>
        <w:top w:val="none" w:sz="0" w:space="0" w:color="auto"/>
        <w:left w:val="none" w:sz="0" w:space="0" w:color="auto"/>
        <w:bottom w:val="none" w:sz="0" w:space="0" w:color="auto"/>
        <w:right w:val="none" w:sz="0" w:space="0" w:color="auto"/>
      </w:divBdr>
    </w:div>
    <w:div w:id="897862400">
      <w:bodyDiv w:val="1"/>
      <w:marLeft w:val="0"/>
      <w:marRight w:val="0"/>
      <w:marTop w:val="0"/>
      <w:marBottom w:val="0"/>
      <w:divBdr>
        <w:top w:val="none" w:sz="0" w:space="0" w:color="auto"/>
        <w:left w:val="none" w:sz="0" w:space="0" w:color="auto"/>
        <w:bottom w:val="none" w:sz="0" w:space="0" w:color="auto"/>
        <w:right w:val="none" w:sz="0" w:space="0" w:color="auto"/>
      </w:divBdr>
    </w:div>
    <w:div w:id="909078859">
      <w:bodyDiv w:val="1"/>
      <w:marLeft w:val="0"/>
      <w:marRight w:val="0"/>
      <w:marTop w:val="0"/>
      <w:marBottom w:val="0"/>
      <w:divBdr>
        <w:top w:val="none" w:sz="0" w:space="0" w:color="auto"/>
        <w:left w:val="none" w:sz="0" w:space="0" w:color="auto"/>
        <w:bottom w:val="none" w:sz="0" w:space="0" w:color="auto"/>
        <w:right w:val="none" w:sz="0" w:space="0" w:color="auto"/>
      </w:divBdr>
    </w:div>
    <w:div w:id="1016424277">
      <w:bodyDiv w:val="1"/>
      <w:marLeft w:val="0"/>
      <w:marRight w:val="0"/>
      <w:marTop w:val="0"/>
      <w:marBottom w:val="0"/>
      <w:divBdr>
        <w:top w:val="none" w:sz="0" w:space="0" w:color="auto"/>
        <w:left w:val="none" w:sz="0" w:space="0" w:color="auto"/>
        <w:bottom w:val="none" w:sz="0" w:space="0" w:color="auto"/>
        <w:right w:val="none" w:sz="0" w:space="0" w:color="auto"/>
      </w:divBdr>
    </w:div>
    <w:div w:id="1377200099">
      <w:bodyDiv w:val="1"/>
      <w:marLeft w:val="0"/>
      <w:marRight w:val="0"/>
      <w:marTop w:val="0"/>
      <w:marBottom w:val="0"/>
      <w:divBdr>
        <w:top w:val="none" w:sz="0" w:space="0" w:color="auto"/>
        <w:left w:val="none" w:sz="0" w:space="0" w:color="auto"/>
        <w:bottom w:val="none" w:sz="0" w:space="0" w:color="auto"/>
        <w:right w:val="none" w:sz="0" w:space="0" w:color="auto"/>
      </w:divBdr>
    </w:div>
    <w:div w:id="1457873189">
      <w:bodyDiv w:val="1"/>
      <w:marLeft w:val="0"/>
      <w:marRight w:val="0"/>
      <w:marTop w:val="0"/>
      <w:marBottom w:val="0"/>
      <w:divBdr>
        <w:top w:val="none" w:sz="0" w:space="0" w:color="auto"/>
        <w:left w:val="none" w:sz="0" w:space="0" w:color="auto"/>
        <w:bottom w:val="none" w:sz="0" w:space="0" w:color="auto"/>
        <w:right w:val="none" w:sz="0" w:space="0" w:color="auto"/>
      </w:divBdr>
    </w:div>
    <w:div w:id="1606646900">
      <w:bodyDiv w:val="1"/>
      <w:marLeft w:val="0"/>
      <w:marRight w:val="0"/>
      <w:marTop w:val="0"/>
      <w:marBottom w:val="0"/>
      <w:divBdr>
        <w:top w:val="none" w:sz="0" w:space="0" w:color="auto"/>
        <w:left w:val="none" w:sz="0" w:space="0" w:color="auto"/>
        <w:bottom w:val="none" w:sz="0" w:space="0" w:color="auto"/>
        <w:right w:val="none" w:sz="0" w:space="0" w:color="auto"/>
      </w:divBdr>
    </w:div>
    <w:div w:id="1615478757">
      <w:bodyDiv w:val="1"/>
      <w:marLeft w:val="0"/>
      <w:marRight w:val="0"/>
      <w:marTop w:val="0"/>
      <w:marBottom w:val="0"/>
      <w:divBdr>
        <w:top w:val="none" w:sz="0" w:space="0" w:color="auto"/>
        <w:left w:val="none" w:sz="0" w:space="0" w:color="auto"/>
        <w:bottom w:val="none" w:sz="0" w:space="0" w:color="auto"/>
        <w:right w:val="none" w:sz="0" w:space="0" w:color="auto"/>
      </w:divBdr>
    </w:div>
    <w:div w:id="1659307431">
      <w:bodyDiv w:val="1"/>
      <w:marLeft w:val="0"/>
      <w:marRight w:val="0"/>
      <w:marTop w:val="0"/>
      <w:marBottom w:val="0"/>
      <w:divBdr>
        <w:top w:val="none" w:sz="0" w:space="0" w:color="auto"/>
        <w:left w:val="none" w:sz="0" w:space="0" w:color="auto"/>
        <w:bottom w:val="none" w:sz="0" w:space="0" w:color="auto"/>
        <w:right w:val="none" w:sz="0" w:space="0" w:color="auto"/>
      </w:divBdr>
    </w:div>
    <w:div w:id="1667170566">
      <w:bodyDiv w:val="1"/>
      <w:marLeft w:val="0"/>
      <w:marRight w:val="0"/>
      <w:marTop w:val="0"/>
      <w:marBottom w:val="0"/>
      <w:divBdr>
        <w:top w:val="none" w:sz="0" w:space="0" w:color="auto"/>
        <w:left w:val="none" w:sz="0" w:space="0" w:color="auto"/>
        <w:bottom w:val="none" w:sz="0" w:space="0" w:color="auto"/>
        <w:right w:val="none" w:sz="0" w:space="0" w:color="auto"/>
      </w:divBdr>
    </w:div>
    <w:div w:id="1701277606">
      <w:bodyDiv w:val="1"/>
      <w:marLeft w:val="0"/>
      <w:marRight w:val="0"/>
      <w:marTop w:val="0"/>
      <w:marBottom w:val="0"/>
      <w:divBdr>
        <w:top w:val="none" w:sz="0" w:space="0" w:color="auto"/>
        <w:left w:val="none" w:sz="0" w:space="0" w:color="auto"/>
        <w:bottom w:val="none" w:sz="0" w:space="0" w:color="auto"/>
        <w:right w:val="none" w:sz="0" w:space="0" w:color="auto"/>
      </w:divBdr>
    </w:div>
    <w:div w:id="1732119322">
      <w:bodyDiv w:val="1"/>
      <w:marLeft w:val="0"/>
      <w:marRight w:val="0"/>
      <w:marTop w:val="0"/>
      <w:marBottom w:val="0"/>
      <w:divBdr>
        <w:top w:val="none" w:sz="0" w:space="0" w:color="auto"/>
        <w:left w:val="none" w:sz="0" w:space="0" w:color="auto"/>
        <w:bottom w:val="none" w:sz="0" w:space="0" w:color="auto"/>
        <w:right w:val="none" w:sz="0" w:space="0" w:color="auto"/>
      </w:divBdr>
    </w:div>
    <w:div w:id="1880240042">
      <w:bodyDiv w:val="1"/>
      <w:marLeft w:val="0"/>
      <w:marRight w:val="0"/>
      <w:marTop w:val="0"/>
      <w:marBottom w:val="0"/>
      <w:divBdr>
        <w:top w:val="none" w:sz="0" w:space="0" w:color="auto"/>
        <w:left w:val="none" w:sz="0" w:space="0" w:color="auto"/>
        <w:bottom w:val="none" w:sz="0" w:space="0" w:color="auto"/>
        <w:right w:val="none" w:sz="0" w:space="0" w:color="auto"/>
      </w:divBdr>
    </w:div>
    <w:div w:id="1910112924">
      <w:bodyDiv w:val="1"/>
      <w:marLeft w:val="0"/>
      <w:marRight w:val="0"/>
      <w:marTop w:val="0"/>
      <w:marBottom w:val="0"/>
      <w:divBdr>
        <w:top w:val="none" w:sz="0" w:space="0" w:color="auto"/>
        <w:left w:val="none" w:sz="0" w:space="0" w:color="auto"/>
        <w:bottom w:val="none" w:sz="0" w:space="0" w:color="auto"/>
        <w:right w:val="none" w:sz="0" w:space="0" w:color="auto"/>
      </w:divBdr>
    </w:div>
    <w:div w:id="200411790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2.xml"/><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5879FB-95E9-DF4D-B006-7067C552F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7</Pages>
  <Words>1675</Words>
  <Characters>9550</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M A S S A C H U S E T T S   I N S T I T U T E   O F   T E C H N O L O G Y</vt:lpstr>
    </vt:vector>
  </TitlesOfParts>
  <Manager/>
  <Company>MIT</Company>
  <LinksUpToDate>false</LinksUpToDate>
  <CharactersWithSpaces>11203</CharactersWithSpaces>
  <SharedDoc>false</SharedDoc>
  <HyperlinkBase/>
  <HLinks>
    <vt:vector size="24" baseType="variant">
      <vt:variant>
        <vt:i4>1507345</vt:i4>
      </vt:variant>
      <vt:variant>
        <vt:i4>4447</vt:i4>
      </vt:variant>
      <vt:variant>
        <vt:i4>1025</vt:i4>
      </vt:variant>
      <vt:variant>
        <vt:i4>1</vt:i4>
      </vt:variant>
      <vt:variant>
        <vt:lpwstr>tree</vt:lpwstr>
      </vt:variant>
      <vt:variant>
        <vt:lpwstr/>
      </vt:variant>
      <vt:variant>
        <vt:i4>6357045</vt:i4>
      </vt:variant>
      <vt:variant>
        <vt:i4>8156</vt:i4>
      </vt:variant>
      <vt:variant>
        <vt:i4>1026</vt:i4>
      </vt:variant>
      <vt:variant>
        <vt:i4>1</vt:i4>
      </vt:variant>
      <vt:variant>
        <vt:lpwstr>5a</vt:lpwstr>
      </vt:variant>
      <vt:variant>
        <vt:lpwstr/>
      </vt:variant>
      <vt:variant>
        <vt:i4>6553712</vt:i4>
      </vt:variant>
      <vt:variant>
        <vt:i4>9641</vt:i4>
      </vt:variant>
      <vt:variant>
        <vt:i4>1027</vt:i4>
      </vt:variant>
      <vt:variant>
        <vt:i4>1</vt:i4>
      </vt:variant>
      <vt:variant>
        <vt:lpwstr>pd</vt:lpwstr>
      </vt:variant>
      <vt:variant>
        <vt:lpwstr/>
      </vt:variant>
      <vt:variant>
        <vt:i4>6553712</vt:i4>
      </vt:variant>
      <vt:variant>
        <vt:i4>-1</vt:i4>
      </vt:variant>
      <vt:variant>
        <vt:i4>1045</vt:i4>
      </vt:variant>
      <vt:variant>
        <vt:i4>1</vt:i4>
      </vt:variant>
      <vt:variant>
        <vt:lpwstr>pd</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 A S S A C H U S E T T S   I N S T I T U T E   O F   T E C H N O L O G Y</dc:title>
  <dc:subject/>
  <dc:creator>Silvina Hanono Wachman</dc:creator>
  <cp:keywords/>
  <dc:description/>
  <cp:lastModifiedBy>Microsoft Office User</cp:lastModifiedBy>
  <cp:revision>22</cp:revision>
  <cp:lastPrinted>2017-12-17T21:22:00Z</cp:lastPrinted>
  <dcterms:created xsi:type="dcterms:W3CDTF">2017-10-19T11:39:00Z</dcterms:created>
  <dcterms:modified xsi:type="dcterms:W3CDTF">2017-12-17T21:22:00Z</dcterms:modified>
  <cp:category/>
</cp:coreProperties>
</file>